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23285246"/>
        <w:docPartObj>
          <w:docPartGallery w:val="Cover Pages"/>
          <w:docPartUnique/>
        </w:docPartObj>
      </w:sdtPr>
      <w:sdtEndPr>
        <w:rPr>
          <w:sz w:val="24"/>
          <w:szCs w:val="24"/>
          <w:lang w:val="el-GR"/>
        </w:rPr>
      </w:sdtEndPr>
      <w:sdtContent>
        <w:p w14:paraId="296484D2" w14:textId="34ED9C0C" w:rsidR="009731F5" w:rsidRDefault="009731F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F107929" wp14:editId="4B581AFF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0000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rFonts w:asciiTheme="majorHAnsi" w:eastAsiaTheme="majorEastAsia" w:hAnsiTheme="majorHAnsi" w:cstheme="majorBidi"/>
                                    <w:caps w:val="0"/>
                                    <w:spacing w:val="30"/>
                                  </w:rPr>
                                </w:sdtEndPr>
                                <w:sdtContent>
                                  <w:p w14:paraId="543C0063" w14:textId="432FE9A5" w:rsidR="009731F5" w:rsidRDefault="00D36226" w:rsidP="009731F5">
                                    <w:pPr>
                                      <w:spacing w:before="240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0000"/>
                                        <w:sz w:val="80"/>
                                        <w:szCs w:val="80"/>
                                      </w:rPr>
                                      <w:t>Project Βάσεων Δεδομένων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F107929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90c226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0000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>
                            <w:rPr>
                              <w:rFonts w:asciiTheme="majorHAnsi" w:eastAsiaTheme="majorEastAsia" w:hAnsiTheme="majorHAnsi" w:cstheme="majorBidi"/>
                              <w:caps w:val="0"/>
                              <w:spacing w:val="30"/>
                            </w:rPr>
                          </w:sdtEndPr>
                          <w:sdtContent>
                            <w:p w14:paraId="543C0063" w14:textId="432FE9A5" w:rsidR="009731F5" w:rsidRDefault="00D36226" w:rsidP="009731F5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0000"/>
                                  <w:sz w:val="80"/>
                                  <w:szCs w:val="80"/>
                                </w:rPr>
                                <w:t>Project Βάσεων Δεδομένων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849367C" wp14:editId="6BBC0B63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2893E65" w14:textId="74C32693" w:rsidR="009731F5" w:rsidRDefault="009731F5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lang w:val="el-GR"/>
                                      </w:rPr>
                                      <w:t>2022-2023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849367C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" fillcolor="#2c3c43 [3215]" stroked="f" strokeweight="1.5pt">
                    <v:stroke endcap="round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2893E65" w14:textId="74C32693" w:rsidR="009731F5" w:rsidRDefault="009731F5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l-GR"/>
                                </w:rPr>
                                <w:t>2022-2023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04841C9" w14:textId="3DE04C81" w:rsidR="009731F5" w:rsidRDefault="009731F5"/>
        <w:p w14:paraId="41D89AE2" w14:textId="1A88453D" w:rsidR="009731F5" w:rsidRDefault="009731F5">
          <w:pPr>
            <w:rPr>
              <w:sz w:val="24"/>
              <w:szCs w:val="24"/>
              <w:lang w:val="el-GR"/>
            </w:rPr>
          </w:pPr>
          <w:r>
            <w:rPr>
              <w:caps/>
              <w:noProof/>
              <w:color w:val="FF0000"/>
              <w:sz w:val="80"/>
              <w:szCs w:val="80"/>
            </w:rPr>
            <w:drawing>
              <wp:anchor distT="0" distB="0" distL="114300" distR="114300" simplePos="0" relativeHeight="251661312" behindDoc="0" locked="0" layoutInCell="1" allowOverlap="1" wp14:anchorId="49E69322" wp14:editId="4269FAC1">
                <wp:simplePos x="0" y="0"/>
                <wp:positionH relativeFrom="column">
                  <wp:posOffset>-1776730</wp:posOffset>
                </wp:positionH>
                <wp:positionV relativeFrom="paragraph">
                  <wp:posOffset>590550</wp:posOffset>
                </wp:positionV>
                <wp:extent cx="4806000" cy="2138400"/>
                <wp:effectExtent l="0" t="0" r="0" b="0"/>
                <wp:wrapNone/>
                <wp:docPr id="6" name="Picture 6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A picture containing text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6000" cy="2138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sz w:val="24"/>
              <w:szCs w:val="24"/>
              <w:lang w:val="el-GR"/>
            </w:rPr>
            <w:br w:type="page"/>
          </w:r>
        </w:p>
      </w:sdtContent>
    </w:sdt>
    <w:p w14:paraId="6D66D099" w14:textId="77777777" w:rsidR="009731F5" w:rsidRDefault="009731F5"/>
    <w:tbl>
      <w:tblPr>
        <w:tblW w:w="6661" w:type="pct"/>
        <w:tblInd w:w="-2694" w:type="dxa"/>
        <w:tblLook w:val="0600" w:firstRow="0" w:lastRow="0" w:firstColumn="0" w:lastColumn="0" w:noHBand="1" w:noVBand="1"/>
      </w:tblPr>
      <w:tblGrid>
        <w:gridCol w:w="5113"/>
        <w:gridCol w:w="268"/>
        <w:gridCol w:w="2428"/>
        <w:gridCol w:w="281"/>
        <w:gridCol w:w="2428"/>
        <w:gridCol w:w="283"/>
      </w:tblGrid>
      <w:tr w:rsidR="008450E9" w14:paraId="699B18CE" w14:textId="77777777" w:rsidTr="009731F5">
        <w:trPr>
          <w:trHeight w:val="2448"/>
        </w:trPr>
        <w:tc>
          <w:tcPr>
            <w:tcW w:w="5000" w:type="pct"/>
            <w:gridSpan w:val="6"/>
          </w:tcPr>
          <w:p w14:paraId="77F515AB" w14:textId="34E8DB60" w:rsidR="008450E9" w:rsidRPr="009731F5" w:rsidRDefault="009731F5" w:rsidP="008450E9">
            <w:pPr>
              <w:pStyle w:val="Title"/>
              <w:rPr>
                <w:lang w:val="el-GR"/>
              </w:rPr>
            </w:pPr>
            <w:r>
              <w:t xml:space="preserve">Project </w:t>
            </w:r>
            <w:r>
              <w:rPr>
                <w:lang w:val="el-GR"/>
              </w:rPr>
              <w:t>Βάσεων</w:t>
            </w:r>
            <w:r>
              <w:t xml:space="preserve"> </w:t>
            </w:r>
            <w:r>
              <w:rPr>
                <w:lang w:val="el-GR"/>
              </w:rPr>
              <w:t>Δεδομένων</w:t>
            </w:r>
          </w:p>
          <w:p w14:paraId="0BFFA64A" w14:textId="7D968D11" w:rsidR="009731F5" w:rsidRPr="009731F5" w:rsidRDefault="009731F5" w:rsidP="009731F5"/>
        </w:tc>
      </w:tr>
      <w:tr w:rsidR="008450E9" w:rsidRPr="00D36226" w14:paraId="4FE11474" w14:textId="77777777" w:rsidTr="009731F5">
        <w:trPr>
          <w:trHeight w:val="1152"/>
        </w:trPr>
        <w:tc>
          <w:tcPr>
            <w:tcW w:w="5000" w:type="pct"/>
            <w:gridSpan w:val="6"/>
          </w:tcPr>
          <w:p w14:paraId="40CD1B6E" w14:textId="313BA7EF" w:rsidR="008450E9" w:rsidRPr="009731F5" w:rsidRDefault="009731F5" w:rsidP="00F97F12">
            <w:pPr>
              <w:pStyle w:val="Objective"/>
              <w:rPr>
                <w:b/>
                <w:bCs/>
                <w:lang w:val="el-GR"/>
              </w:rPr>
            </w:pPr>
            <w:r w:rsidRPr="009731F5">
              <w:rPr>
                <w:b/>
                <w:bCs/>
                <w:lang w:val="el-GR"/>
              </w:rPr>
              <w:t xml:space="preserve">Μέλη </w:t>
            </w:r>
            <w:r w:rsidRPr="009731F5">
              <w:rPr>
                <w:b/>
                <w:bCs/>
              </w:rPr>
              <w:t>project</w:t>
            </w:r>
            <w:r w:rsidRPr="009731F5">
              <w:rPr>
                <w:b/>
                <w:bCs/>
                <w:lang w:val="el-GR"/>
              </w:rPr>
              <w:t xml:space="preserve">: Κικίδης Χαρίτων </w:t>
            </w:r>
            <w:r w:rsidR="008450E9" w:rsidRPr="009731F5">
              <w:rPr>
                <w:b/>
                <w:bCs/>
                <w:lang w:val="el-GR"/>
              </w:rPr>
              <w:t xml:space="preserve"> </w:t>
            </w:r>
          </w:p>
          <w:p w14:paraId="15909D9B" w14:textId="6517FC60" w:rsidR="009731F5" w:rsidRPr="009731F5" w:rsidRDefault="009731F5" w:rsidP="00F97F12">
            <w:pPr>
              <w:pStyle w:val="Objective"/>
              <w:rPr>
                <w:b/>
                <w:bCs/>
                <w:lang w:val="el-GR"/>
              </w:rPr>
            </w:pPr>
            <w:r w:rsidRPr="009731F5">
              <w:rPr>
                <w:b/>
                <w:bCs/>
                <w:lang w:val="el-GR"/>
              </w:rPr>
              <w:t>ΑΜ:1084595</w:t>
            </w:r>
          </w:p>
          <w:p w14:paraId="6439CA83" w14:textId="5B55763D" w:rsidR="009731F5" w:rsidRPr="009731F5" w:rsidRDefault="009731F5" w:rsidP="00F97F12">
            <w:pPr>
              <w:pStyle w:val="Objective"/>
              <w:rPr>
                <w:b/>
                <w:bCs/>
                <w:lang w:val="el-GR"/>
              </w:rPr>
            </w:pPr>
            <w:r w:rsidRPr="009731F5">
              <w:rPr>
                <w:b/>
                <w:bCs/>
                <w:lang w:val="el-GR"/>
              </w:rPr>
              <w:t>Έτος φοίτησης:3</w:t>
            </w:r>
            <w:r w:rsidRPr="009731F5">
              <w:rPr>
                <w:b/>
                <w:bCs/>
              </w:rPr>
              <w:t>o</w:t>
            </w:r>
          </w:p>
          <w:p w14:paraId="7E139250" w14:textId="585F8FAE" w:rsidR="009731F5" w:rsidRPr="009731F5" w:rsidRDefault="009731F5" w:rsidP="00F97F12">
            <w:pPr>
              <w:pStyle w:val="Objective"/>
              <w:rPr>
                <w:lang w:val="el-GR"/>
              </w:rPr>
            </w:pPr>
            <w:proofErr w:type="gramStart"/>
            <w:r w:rsidRPr="009731F5">
              <w:rPr>
                <w:b/>
                <w:bCs/>
              </w:rPr>
              <w:t>e</w:t>
            </w:r>
            <w:r w:rsidRPr="009731F5">
              <w:rPr>
                <w:b/>
                <w:bCs/>
                <w:lang w:val="el-GR"/>
              </w:rPr>
              <w:t>-</w:t>
            </w:r>
            <w:r w:rsidRPr="009731F5">
              <w:rPr>
                <w:b/>
                <w:bCs/>
              </w:rPr>
              <w:t>mail</w:t>
            </w:r>
            <w:r w:rsidRPr="009731F5">
              <w:rPr>
                <w:b/>
                <w:bCs/>
                <w:lang w:val="el-GR"/>
              </w:rPr>
              <w:t>:</w:t>
            </w:r>
            <w:r w:rsidRPr="009731F5">
              <w:rPr>
                <w:b/>
                <w:bCs/>
              </w:rPr>
              <w:t>up</w:t>
            </w:r>
            <w:r w:rsidRPr="009731F5">
              <w:rPr>
                <w:b/>
                <w:bCs/>
                <w:lang w:val="el-GR"/>
              </w:rPr>
              <w:t>1084595@</w:t>
            </w:r>
            <w:proofErr w:type="spellStart"/>
            <w:r w:rsidRPr="009731F5">
              <w:rPr>
                <w:b/>
                <w:bCs/>
              </w:rPr>
              <w:t>upnet</w:t>
            </w:r>
            <w:proofErr w:type="spellEnd"/>
            <w:r w:rsidRPr="009731F5">
              <w:rPr>
                <w:b/>
                <w:bCs/>
                <w:lang w:val="el-GR"/>
              </w:rPr>
              <w:t>.</w:t>
            </w:r>
            <w:r w:rsidRPr="009731F5">
              <w:rPr>
                <w:b/>
                <w:bCs/>
              </w:rPr>
              <w:t>gr</w:t>
            </w:r>
            <w:proofErr w:type="gramEnd"/>
          </w:p>
        </w:tc>
      </w:tr>
      <w:tr w:rsidR="00AD181F" w:rsidRPr="00D36226" w14:paraId="7D0B6299" w14:textId="77777777" w:rsidTr="009731F5">
        <w:trPr>
          <w:trHeight w:val="1008"/>
        </w:trPr>
        <w:tc>
          <w:tcPr>
            <w:tcW w:w="236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B25BFB" w14:textId="404D29AE" w:rsidR="00AD181F" w:rsidRPr="00CC1E54" w:rsidRDefault="00CC1E54" w:rsidP="00CC1E54">
            <w:pPr>
              <w:pStyle w:val="Company"/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>
              <w:t>project</w:t>
            </w:r>
            <w:r>
              <w:rPr>
                <w:lang w:val="el-GR"/>
              </w:rPr>
              <w:t xml:space="preserve"> το υλοποίησα  ατομικά καθώς δεν βρήκα κάποιον συνεργάτη που να γνώριζα ότι θα έκανε την δουλε</w:t>
            </w:r>
            <w:r w:rsidR="005E2715">
              <w:rPr>
                <w:lang w:val="el-GR"/>
              </w:rPr>
              <w:t>ιά</w:t>
            </w:r>
            <w:r>
              <w:rPr>
                <w:lang w:val="el-GR"/>
              </w:rPr>
              <w:t xml:space="preserve"> που απαιτούταν. </w:t>
            </w:r>
          </w:p>
        </w:tc>
        <w:tc>
          <w:tcPr>
            <w:tcW w:w="124" w:type="pct"/>
            <w:vAlign w:val="center"/>
          </w:tcPr>
          <w:p w14:paraId="747F649A" w14:textId="77777777" w:rsidR="00AD181F" w:rsidRPr="00CC1E54" w:rsidRDefault="00AD181F" w:rsidP="00AD181F">
            <w:pPr>
              <w:pStyle w:val="DateRange"/>
              <w:rPr>
                <w:lang w:val="el-GR"/>
              </w:rPr>
            </w:pPr>
          </w:p>
        </w:tc>
        <w:tc>
          <w:tcPr>
            <w:tcW w:w="112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435F88" w14:textId="20F46EF5" w:rsidR="00AD181F" w:rsidRDefault="005E2715" w:rsidP="00AD181F">
            <w:pPr>
              <w:pStyle w:val="Company"/>
              <w:rPr>
                <w:lang w:val="el-GR"/>
              </w:rPr>
            </w:pPr>
            <w:r>
              <w:rPr>
                <w:lang w:val="el-GR"/>
              </w:rPr>
              <w:t xml:space="preserve">Όλος ο κώδικας της </w:t>
            </w:r>
            <w:r>
              <w:t>SQL</w:t>
            </w:r>
            <w:r w:rsidRPr="005E2715">
              <w:rPr>
                <w:lang w:val="el-GR"/>
              </w:rPr>
              <w:t xml:space="preserve"> </w:t>
            </w:r>
            <w:r>
              <w:rPr>
                <w:lang w:val="el-GR"/>
              </w:rPr>
              <w:t>έγινε στο</w:t>
            </w:r>
            <w:r w:rsidRPr="005E2715">
              <w:rPr>
                <w:lang w:val="el-GR"/>
              </w:rPr>
              <w:t xml:space="preserve"> </w:t>
            </w:r>
            <w:r>
              <w:t>MySQL</w:t>
            </w:r>
            <w:r w:rsidRPr="005E2715">
              <w:rPr>
                <w:lang w:val="el-GR"/>
              </w:rPr>
              <w:t xml:space="preserve"> </w:t>
            </w:r>
            <w:r>
              <w:t>workbench</w:t>
            </w:r>
            <w:r w:rsidRPr="005E2715">
              <w:rPr>
                <w:lang w:val="el-GR"/>
              </w:rPr>
              <w:t xml:space="preserve"> 8.0.31 </w:t>
            </w:r>
            <w:r>
              <w:rPr>
                <w:lang w:val="el-GR"/>
              </w:rPr>
              <w:t xml:space="preserve">και το </w:t>
            </w:r>
            <w:r>
              <w:t>GUI</w:t>
            </w:r>
            <w:r w:rsidRPr="005E2715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σε </w:t>
            </w:r>
            <w:proofErr w:type="spellStart"/>
            <w:r>
              <w:t>javafx</w:t>
            </w:r>
            <w:proofErr w:type="spellEnd"/>
            <w:r w:rsidRPr="005E2715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στο </w:t>
            </w:r>
          </w:p>
          <w:p w14:paraId="5C51820C" w14:textId="4CA712CD" w:rsidR="005E2715" w:rsidRPr="005E2715" w:rsidRDefault="005E2715" w:rsidP="00AD181F">
            <w:pPr>
              <w:pStyle w:val="Company"/>
            </w:pPr>
            <w:r>
              <w:t>IntelliJ IDE.</w:t>
            </w:r>
          </w:p>
          <w:p w14:paraId="71B4BA59" w14:textId="33FF1A2D" w:rsidR="00AD181F" w:rsidRPr="00CC1E54" w:rsidRDefault="00AD181F" w:rsidP="00AD181F">
            <w:pPr>
              <w:pStyle w:val="DateRange"/>
              <w:rPr>
                <w:lang w:val="el-GR"/>
              </w:rPr>
            </w:pPr>
          </w:p>
        </w:tc>
        <w:tc>
          <w:tcPr>
            <w:tcW w:w="130" w:type="pct"/>
            <w:vAlign w:val="center"/>
          </w:tcPr>
          <w:p w14:paraId="3D5DCF49" w14:textId="77777777" w:rsidR="00AD181F" w:rsidRPr="00CC1E54" w:rsidRDefault="00AD181F" w:rsidP="00AD181F">
            <w:pPr>
              <w:pStyle w:val="DateRange"/>
              <w:rPr>
                <w:lang w:val="el-GR"/>
              </w:rPr>
            </w:pPr>
          </w:p>
        </w:tc>
        <w:tc>
          <w:tcPr>
            <w:tcW w:w="112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E5ED2C" w14:textId="05467C04" w:rsidR="00AD181F" w:rsidRPr="00CC1E54" w:rsidRDefault="00AD181F" w:rsidP="00AD181F">
            <w:pPr>
              <w:pStyle w:val="Company"/>
              <w:rPr>
                <w:lang w:val="el-GR"/>
              </w:rPr>
            </w:pPr>
            <w:r w:rsidRPr="00CC1E54">
              <w:rPr>
                <w:lang w:val="el-GR"/>
              </w:rPr>
              <w:t xml:space="preserve"> </w:t>
            </w:r>
            <w:r w:rsidR="00CC1E54">
              <w:rPr>
                <w:lang w:val="el-GR"/>
              </w:rPr>
              <w:t xml:space="preserve">Όσον αφορά την βαθμολόγηση της εργασίας υποθέτω ότι θα βαθμολογηθώ με βάση το </w:t>
            </w:r>
            <w:r w:rsidR="00CC1E54">
              <w:t>Project</w:t>
            </w:r>
            <w:r w:rsidR="00CC1E54" w:rsidRPr="00CC1E54">
              <w:rPr>
                <w:lang w:val="el-GR"/>
              </w:rPr>
              <w:t xml:space="preserve"> </w:t>
            </w:r>
            <w:r w:rsidR="00CC1E54">
              <w:rPr>
                <w:lang w:val="el-GR"/>
              </w:rPr>
              <w:t>των 2 ατόμων.</w:t>
            </w:r>
          </w:p>
          <w:p w14:paraId="59C8A007" w14:textId="618F19D4" w:rsidR="00AD181F" w:rsidRPr="00CC1E54" w:rsidRDefault="00AD181F" w:rsidP="00AD181F">
            <w:pPr>
              <w:pStyle w:val="DateRange"/>
              <w:rPr>
                <w:lang w:val="el-GR"/>
              </w:rPr>
            </w:pPr>
          </w:p>
        </w:tc>
        <w:tc>
          <w:tcPr>
            <w:tcW w:w="131" w:type="pct"/>
            <w:vAlign w:val="center"/>
          </w:tcPr>
          <w:p w14:paraId="00B00DBB" w14:textId="77777777" w:rsidR="00AD181F" w:rsidRPr="00CC1E54" w:rsidRDefault="00AD181F" w:rsidP="00AD181F">
            <w:pPr>
              <w:pStyle w:val="DateRange"/>
              <w:rPr>
                <w:lang w:val="el-GR"/>
              </w:rPr>
            </w:pPr>
          </w:p>
        </w:tc>
      </w:tr>
      <w:tr w:rsidR="00F97F12" w:rsidRPr="00D36226" w14:paraId="79658F9D" w14:textId="77777777" w:rsidTr="009731F5">
        <w:trPr>
          <w:trHeight w:val="3168"/>
        </w:trPr>
        <w:tc>
          <w:tcPr>
            <w:tcW w:w="2491" w:type="pct"/>
            <w:gridSpan w:val="2"/>
            <w:tcMar>
              <w:top w:w="360" w:type="dxa"/>
              <w:left w:w="115" w:type="dxa"/>
              <w:right w:w="115" w:type="dxa"/>
            </w:tcMar>
          </w:tcPr>
          <w:p w14:paraId="38D2731B" w14:textId="3463DC66" w:rsidR="00F97F12" w:rsidRPr="00CC1E54" w:rsidRDefault="00F97F12" w:rsidP="00AD181F">
            <w:pPr>
              <w:rPr>
                <w:rFonts w:ascii="Arial Black" w:hAnsi="Arial Black"/>
                <w:sz w:val="24"/>
                <w:szCs w:val="24"/>
                <w:lang w:val="el-GR"/>
              </w:rPr>
            </w:pPr>
          </w:p>
        </w:tc>
        <w:tc>
          <w:tcPr>
            <w:tcW w:w="1254" w:type="pct"/>
            <w:gridSpan w:val="2"/>
            <w:tcMar>
              <w:top w:w="360" w:type="dxa"/>
              <w:left w:w="115" w:type="dxa"/>
              <w:right w:w="115" w:type="dxa"/>
            </w:tcMar>
          </w:tcPr>
          <w:p w14:paraId="7C96AAFF" w14:textId="330687A2" w:rsidR="00F97F12" w:rsidRPr="00CC1E54" w:rsidRDefault="00F97F12" w:rsidP="00AD181F">
            <w:pPr>
              <w:rPr>
                <w:lang w:val="el-GR"/>
              </w:rPr>
            </w:pPr>
          </w:p>
        </w:tc>
        <w:tc>
          <w:tcPr>
            <w:tcW w:w="1255" w:type="pct"/>
            <w:gridSpan w:val="2"/>
            <w:tcMar>
              <w:top w:w="360" w:type="dxa"/>
              <w:left w:w="115" w:type="dxa"/>
              <w:right w:w="115" w:type="dxa"/>
            </w:tcMar>
          </w:tcPr>
          <w:p w14:paraId="3B2AF0D3" w14:textId="2BB5A347" w:rsidR="00F97F12" w:rsidRPr="00CC1E54" w:rsidRDefault="00F97F12" w:rsidP="00AD181F">
            <w:pPr>
              <w:rPr>
                <w:lang w:val="el-GR"/>
              </w:rPr>
            </w:pPr>
          </w:p>
        </w:tc>
      </w:tr>
    </w:tbl>
    <w:p w14:paraId="4137DCA1" w14:textId="5C82FE78" w:rsidR="00340C75" w:rsidRPr="00CC1E54" w:rsidRDefault="00340C75" w:rsidP="00F5689F">
      <w:pPr>
        <w:rPr>
          <w:lang w:val="el-GR"/>
        </w:rPr>
        <w:sectPr w:rsidR="00340C75" w:rsidRPr="00CC1E54" w:rsidSect="00CC1E54">
          <w:footerReference w:type="default" r:id="rId12"/>
          <w:pgSz w:w="12240" w:h="15840"/>
          <w:pgMar w:top="1080" w:right="734" w:bottom="288" w:left="3398" w:header="720" w:footer="0" w:gutter="0"/>
          <w:pgNumType w:start="0"/>
          <w:cols w:space="720"/>
          <w:titlePg/>
          <w:docGrid w:linePitch="286"/>
        </w:sectPr>
      </w:pPr>
    </w:p>
    <w:p w14:paraId="1471C857" w14:textId="2B216A2E" w:rsidR="005E2715" w:rsidRPr="00D36226" w:rsidRDefault="00CC1E54" w:rsidP="008450E9">
      <w:pPr>
        <w:spacing w:after="0"/>
        <w:rPr>
          <w:b/>
          <w:bCs/>
          <w:sz w:val="36"/>
          <w:szCs w:val="36"/>
          <w:u w:val="single"/>
          <w:lang w:val="el-GR"/>
        </w:rPr>
      </w:pPr>
      <w:r>
        <w:rPr>
          <w:b/>
          <w:bCs/>
          <w:sz w:val="36"/>
          <w:szCs w:val="36"/>
          <w:u w:val="single"/>
          <w:lang w:val="el-GR"/>
        </w:rPr>
        <w:lastRenderedPageBreak/>
        <w:t>Κεφάλαιο 1:</w:t>
      </w:r>
      <w:r w:rsidR="005E2715">
        <w:rPr>
          <w:b/>
          <w:bCs/>
          <w:sz w:val="36"/>
          <w:szCs w:val="36"/>
          <w:u w:val="single"/>
          <w:lang w:val="el-GR"/>
        </w:rPr>
        <w:t xml:space="preserve"> ΣΧΕΣΙΑΚΟ ΔΙΑΓΡΑΜΜΑ </w:t>
      </w:r>
      <w:r w:rsidR="005E2715">
        <w:rPr>
          <w:b/>
          <w:bCs/>
          <w:sz w:val="36"/>
          <w:szCs w:val="36"/>
          <w:u w:val="single"/>
        </w:rPr>
        <w:t>ER</w:t>
      </w:r>
    </w:p>
    <w:p w14:paraId="3BF34319" w14:textId="77777777" w:rsidR="005E2715" w:rsidRPr="005E2715" w:rsidRDefault="005E2715" w:rsidP="008450E9">
      <w:pPr>
        <w:spacing w:after="0"/>
        <w:rPr>
          <w:sz w:val="24"/>
          <w:szCs w:val="24"/>
          <w:lang w:val="el-GR"/>
        </w:rPr>
      </w:pPr>
    </w:p>
    <w:p w14:paraId="406DE9C0" w14:textId="4089248E" w:rsidR="00CC1E54" w:rsidRDefault="005E2715" w:rsidP="008450E9">
      <w:pPr>
        <w:spacing w:after="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t xml:space="preserve">Παρακάτω βρίσκεται το </w:t>
      </w:r>
      <w:r>
        <w:rPr>
          <w:rFonts w:ascii="Arial" w:hAnsi="Arial" w:cs="Arial"/>
          <w:sz w:val="22"/>
          <w:szCs w:val="22"/>
        </w:rPr>
        <w:t>ER</w:t>
      </w:r>
      <w:r w:rsidRPr="005E2715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>διάγραμμα της βάσης δεδομένων που δημιούργησα.</w:t>
      </w:r>
    </w:p>
    <w:p w14:paraId="684C4382" w14:textId="0F0D0706" w:rsidR="005E2715" w:rsidRDefault="002C08DD" w:rsidP="008450E9">
      <w:pPr>
        <w:spacing w:after="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noProof/>
          <w:sz w:val="22"/>
          <w:szCs w:val="22"/>
          <w:lang w:val="el-GR"/>
        </w:rPr>
        <w:drawing>
          <wp:inline distT="0" distB="0" distL="0" distR="0" wp14:anchorId="105A158F" wp14:editId="28B3A6A6">
            <wp:extent cx="6321100" cy="3752850"/>
            <wp:effectExtent l="0" t="0" r="381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267" cy="37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270F" w14:textId="53F2505F" w:rsidR="002C08DD" w:rsidRDefault="002C08DD" w:rsidP="008450E9">
      <w:pPr>
        <w:spacing w:after="0"/>
        <w:rPr>
          <w:rFonts w:ascii="Arial" w:hAnsi="Arial" w:cs="Arial"/>
          <w:sz w:val="22"/>
          <w:szCs w:val="22"/>
          <w:lang w:val="el-GR"/>
        </w:rPr>
      </w:pPr>
    </w:p>
    <w:p w14:paraId="120237F6" w14:textId="34CD8A1F" w:rsidR="002C08DD" w:rsidRDefault="002C08DD" w:rsidP="002C08DD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  <w:sz w:val="22"/>
          <w:szCs w:val="22"/>
          <w:lang w:val="el-GR"/>
        </w:rPr>
      </w:pPr>
      <w:r w:rsidRPr="002C08DD">
        <w:rPr>
          <w:rFonts w:ascii="Arial" w:hAnsi="Arial" w:cs="Arial"/>
          <w:sz w:val="22"/>
          <w:szCs w:val="22"/>
          <w:lang w:val="el-GR"/>
        </w:rPr>
        <w:t xml:space="preserve">Τα θεμέλια της βασης </w:t>
      </w:r>
      <w:r>
        <w:rPr>
          <w:rFonts w:ascii="Arial" w:hAnsi="Arial" w:cs="Arial"/>
          <w:sz w:val="22"/>
          <w:szCs w:val="22"/>
          <w:lang w:val="el-GR"/>
        </w:rPr>
        <w:t>είχαν γίνει κατά την διάρκεια της 5</w:t>
      </w:r>
      <w:r w:rsidRPr="002C08DD">
        <w:rPr>
          <w:rFonts w:ascii="Arial" w:hAnsi="Arial" w:cs="Arial"/>
          <w:sz w:val="22"/>
          <w:szCs w:val="22"/>
          <w:vertAlign w:val="superscript"/>
          <w:lang w:val="el-GR"/>
        </w:rPr>
        <w:t>ης</w:t>
      </w:r>
      <w:r>
        <w:rPr>
          <w:rFonts w:ascii="Arial" w:hAnsi="Arial" w:cs="Arial"/>
          <w:sz w:val="22"/>
          <w:szCs w:val="22"/>
          <w:lang w:val="el-GR"/>
        </w:rPr>
        <w:t xml:space="preserve"> εργαστηριακής άσκησης όπου δημιουργήθηκαν οι βασικοί πίνακες.</w:t>
      </w:r>
    </w:p>
    <w:p w14:paraId="4C3891C7" w14:textId="540DD889" w:rsidR="002C08DD" w:rsidRPr="002C08DD" w:rsidRDefault="002C08DD" w:rsidP="002C08DD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  <w:b/>
          <w:bCs/>
          <w:sz w:val="22"/>
          <w:szCs w:val="22"/>
          <w:lang w:val="el-GR"/>
        </w:rPr>
      </w:pPr>
      <w:r w:rsidRPr="002C08DD">
        <w:rPr>
          <w:rFonts w:ascii="Arial" w:hAnsi="Arial" w:cs="Arial"/>
          <w:b/>
          <w:bCs/>
          <w:sz w:val="22"/>
          <w:szCs w:val="22"/>
          <w:lang w:val="el-GR"/>
        </w:rPr>
        <w:t>Προστέθηκαν σε αυτή τη βασική δομή οι εξής πίνακες:</w:t>
      </w:r>
    </w:p>
    <w:p w14:paraId="3238DB1C" w14:textId="5D779966" w:rsidR="002C08DD" w:rsidRPr="002C08DD" w:rsidRDefault="002C08DD" w:rsidP="002C08DD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b/>
          <w:bCs/>
          <w:sz w:val="22"/>
          <w:szCs w:val="22"/>
          <w:lang w:val="el-GR"/>
        </w:rPr>
      </w:pPr>
      <w:proofErr w:type="spellStart"/>
      <w:r w:rsidRPr="002C08DD">
        <w:rPr>
          <w:rFonts w:ascii="Arial" w:hAnsi="Arial" w:cs="Arial"/>
          <w:b/>
          <w:bCs/>
          <w:sz w:val="22"/>
          <w:szCs w:val="22"/>
        </w:rPr>
        <w:t>itdepartment</w:t>
      </w:r>
      <w:proofErr w:type="spellEnd"/>
    </w:p>
    <w:p w14:paraId="5C421F9F" w14:textId="3EF08445" w:rsidR="002C08DD" w:rsidRPr="002C08DD" w:rsidRDefault="002C08DD" w:rsidP="002C08DD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b/>
          <w:bCs/>
          <w:sz w:val="22"/>
          <w:szCs w:val="22"/>
          <w:lang w:val="el-GR"/>
        </w:rPr>
      </w:pPr>
      <w:r w:rsidRPr="002C08DD">
        <w:rPr>
          <w:rFonts w:ascii="Arial" w:hAnsi="Arial" w:cs="Arial"/>
          <w:b/>
          <w:bCs/>
          <w:sz w:val="22"/>
          <w:szCs w:val="22"/>
        </w:rPr>
        <w:t>logger</w:t>
      </w:r>
    </w:p>
    <w:p w14:paraId="6198A084" w14:textId="0921B067" w:rsidR="002C08DD" w:rsidRPr="002C08DD" w:rsidRDefault="002C08DD" w:rsidP="002C08DD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b/>
          <w:bCs/>
          <w:sz w:val="22"/>
          <w:szCs w:val="22"/>
          <w:lang w:val="el-GR"/>
        </w:rPr>
      </w:pPr>
      <w:r w:rsidRPr="002C08DD">
        <w:rPr>
          <w:rFonts w:ascii="Arial" w:hAnsi="Arial" w:cs="Arial"/>
          <w:b/>
          <w:bCs/>
          <w:sz w:val="22"/>
          <w:szCs w:val="22"/>
        </w:rPr>
        <w:t>offers</w:t>
      </w:r>
    </w:p>
    <w:p w14:paraId="6C7901F5" w14:textId="1B7DD875" w:rsidR="002C08DD" w:rsidRPr="002C08DD" w:rsidRDefault="002C08DD" w:rsidP="002C08DD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b/>
          <w:bCs/>
          <w:sz w:val="22"/>
          <w:szCs w:val="22"/>
          <w:lang w:val="el-GR"/>
        </w:rPr>
      </w:pPr>
      <w:proofErr w:type="spellStart"/>
      <w:r w:rsidRPr="002C08DD">
        <w:rPr>
          <w:rFonts w:ascii="Arial" w:hAnsi="Arial" w:cs="Arial"/>
          <w:b/>
          <w:bCs/>
          <w:sz w:val="22"/>
          <w:szCs w:val="22"/>
        </w:rPr>
        <w:t>reservation_offers</w:t>
      </w:r>
      <w:proofErr w:type="spellEnd"/>
    </w:p>
    <w:p w14:paraId="45E5B0FC" w14:textId="6E5F6112" w:rsidR="002C08DD" w:rsidRDefault="002C08DD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5C1BEC71" w14:textId="37ACA6F2" w:rsidR="002C08DD" w:rsidRDefault="002C08DD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t xml:space="preserve">Οι πίνακες αυτοί ήταν απαραίτητοι για να εκπληρωθούν τα ζητούμενα στα ερωτήματα </w:t>
      </w:r>
      <w:r w:rsidRPr="002C08DD">
        <w:rPr>
          <w:rFonts w:ascii="Arial" w:hAnsi="Arial" w:cs="Arial"/>
          <w:sz w:val="22"/>
          <w:szCs w:val="22"/>
          <w:lang w:val="el-GR"/>
        </w:rPr>
        <w:t xml:space="preserve">3.1.3 </w:t>
      </w:r>
      <w:r>
        <w:rPr>
          <w:rFonts w:ascii="Arial" w:hAnsi="Arial" w:cs="Arial"/>
          <w:sz w:val="22"/>
          <w:szCs w:val="22"/>
          <w:lang w:val="el-GR"/>
        </w:rPr>
        <w:t xml:space="preserve">και 3.1.4 και έχουν φτιαχτεί με βάση τα πεδία που αναφέρονται στην εκφώνηση της άσκησης.Δεν τροποποίησα τους προϋπάρχοντες πίνακες με νέα πεδία. </w:t>
      </w:r>
    </w:p>
    <w:p w14:paraId="758D5712" w14:textId="4A52407B" w:rsidR="002C08DD" w:rsidRDefault="002C08DD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50807ABC" w14:textId="6BF16625" w:rsidR="002C08DD" w:rsidRDefault="002C08DD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26E89034" w14:textId="42F0F0FC" w:rsidR="002C08DD" w:rsidRDefault="002C08DD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3059C213" w14:textId="7E771429" w:rsidR="002C08DD" w:rsidRDefault="002C08DD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394D711D" w14:textId="77777777" w:rsidR="002C08DD" w:rsidRDefault="002C08DD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265ED49F" w14:textId="13F30DA0" w:rsidR="002C08DD" w:rsidRDefault="002C08DD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lastRenderedPageBreak/>
        <w:t>Συγκεκριμένα στους πίνακες:</w:t>
      </w:r>
    </w:p>
    <w:p w14:paraId="6E5E6DF1" w14:textId="6A87D6F3" w:rsidR="002C08DD" w:rsidRDefault="00E85035" w:rsidP="002C08DD">
      <w:pPr>
        <w:spacing w:after="0"/>
        <w:ind w:left="720"/>
        <w:rPr>
          <w:rFonts w:ascii="Arial" w:hAnsi="Arial" w:cs="Arial"/>
          <w:sz w:val="22"/>
          <w:szCs w:val="22"/>
        </w:rPr>
      </w:pPr>
      <w:proofErr w:type="spellStart"/>
      <w:r w:rsidRPr="00E85035">
        <w:rPr>
          <w:rFonts w:ascii="Arial" w:hAnsi="Arial" w:cs="Arial"/>
          <w:b/>
          <w:bCs/>
          <w:sz w:val="22"/>
          <w:szCs w:val="22"/>
        </w:rPr>
        <w:t>Itdepartment</w:t>
      </w:r>
      <w:proofErr w:type="spellEnd"/>
      <w:r>
        <w:rPr>
          <w:rFonts w:ascii="Arial" w:hAnsi="Arial" w:cs="Arial"/>
          <w:sz w:val="22"/>
          <w:szCs w:val="22"/>
        </w:rPr>
        <w:t>-&gt;</w:t>
      </w:r>
    </w:p>
    <w:p w14:paraId="784E17D8" w14:textId="6E7F3520" w:rsidR="00E85035" w:rsidRDefault="00E85035" w:rsidP="002C08DD">
      <w:pPr>
        <w:spacing w:after="0"/>
        <w:ind w:left="720"/>
        <w:rPr>
          <w:rFonts w:ascii="Arial" w:hAnsi="Arial" w:cs="Arial"/>
          <w:sz w:val="22"/>
          <w:szCs w:val="22"/>
        </w:rPr>
      </w:pPr>
      <w:r w:rsidRPr="00E85035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90B5502" wp14:editId="1E06307F">
            <wp:extent cx="5486400" cy="136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9A13" w14:textId="6AF36E67" w:rsidR="00E85035" w:rsidRPr="00D36226" w:rsidRDefault="00E85035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t xml:space="preserve">Έιναι ο </w:t>
      </w:r>
      <w:r>
        <w:rPr>
          <w:rFonts w:ascii="Arial" w:hAnsi="Arial" w:cs="Arial"/>
          <w:sz w:val="22"/>
          <w:szCs w:val="22"/>
        </w:rPr>
        <w:t>admin</w:t>
      </w:r>
      <w:r w:rsidRPr="00E85035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>της βάσης δεδομένων μας και αυτός είναι που χειρίζεται ουσιαστικά όλες τις αλλαγές και τις εισαγωγές νέας πληροφορίας.</w:t>
      </w:r>
      <w:r>
        <w:rPr>
          <w:rFonts w:ascii="Arial" w:hAnsi="Arial" w:cs="Arial"/>
          <w:sz w:val="22"/>
          <w:szCs w:val="22"/>
          <w:lang w:val="el-GR"/>
        </w:rPr>
        <w:br/>
        <w:t xml:space="preserve">Είναι τύπου </w:t>
      </w:r>
      <w:r>
        <w:rPr>
          <w:rFonts w:ascii="Arial" w:hAnsi="Arial" w:cs="Arial"/>
          <w:sz w:val="22"/>
          <w:szCs w:val="22"/>
        </w:rPr>
        <w:t>worker</w:t>
      </w:r>
      <w:r w:rsidRPr="00E85035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και έχει ένα μοναδικό </w:t>
      </w:r>
      <w:r>
        <w:rPr>
          <w:rFonts w:ascii="Arial" w:hAnsi="Arial" w:cs="Arial"/>
          <w:sz w:val="22"/>
          <w:szCs w:val="22"/>
        </w:rPr>
        <w:t>it</w:t>
      </w:r>
      <w:r w:rsidRPr="00E85035">
        <w:rPr>
          <w:rFonts w:ascii="Arial" w:hAnsi="Arial" w:cs="Arial"/>
          <w:sz w:val="22"/>
          <w:szCs w:val="22"/>
          <w:lang w:val="el-GR"/>
        </w:rPr>
        <w:t>_</w:t>
      </w:r>
      <w:r>
        <w:rPr>
          <w:rFonts w:ascii="Arial" w:hAnsi="Arial" w:cs="Arial"/>
          <w:sz w:val="22"/>
          <w:szCs w:val="22"/>
        </w:rPr>
        <w:t>at</w:t>
      </w:r>
      <w:r w:rsidRPr="00E85035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που εξυπηρετεί σαν </w:t>
      </w:r>
      <w:r>
        <w:rPr>
          <w:rFonts w:ascii="Arial" w:hAnsi="Arial" w:cs="Arial"/>
          <w:sz w:val="22"/>
          <w:szCs w:val="22"/>
        </w:rPr>
        <w:t>primary</w:t>
      </w:r>
      <w:r w:rsidRPr="00E85035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</w:rPr>
        <w:t>key</w:t>
      </w:r>
      <w:r w:rsidRPr="00E85035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του.Έιναι ο μοναδικός πίνακας που περιέχει το πεδίο </w:t>
      </w:r>
      <w:r>
        <w:rPr>
          <w:rFonts w:ascii="Arial" w:hAnsi="Arial" w:cs="Arial"/>
          <w:sz w:val="22"/>
          <w:szCs w:val="22"/>
        </w:rPr>
        <w:t>password</w:t>
      </w:r>
      <w:r w:rsidRPr="00E85035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και απαιτείται ο κωδικός για την είσοδό του στην ΒΔ από το </w:t>
      </w:r>
      <w:r>
        <w:rPr>
          <w:rFonts w:ascii="Arial" w:hAnsi="Arial" w:cs="Arial"/>
          <w:sz w:val="22"/>
          <w:szCs w:val="22"/>
        </w:rPr>
        <w:t>GUI</w:t>
      </w:r>
      <w:r w:rsidRPr="00E85035">
        <w:rPr>
          <w:rFonts w:ascii="Arial" w:hAnsi="Arial" w:cs="Arial"/>
          <w:sz w:val="22"/>
          <w:szCs w:val="22"/>
          <w:lang w:val="el-GR"/>
        </w:rPr>
        <w:t xml:space="preserve">. </w:t>
      </w:r>
      <w:r>
        <w:rPr>
          <w:rFonts w:ascii="Arial" w:hAnsi="Arial" w:cs="Arial"/>
          <w:sz w:val="22"/>
          <w:szCs w:val="22"/>
          <w:lang w:val="el-GR"/>
        </w:rPr>
        <w:t>Τέλος,καταγράφεται η ημερομηνία που άρχισε την εργασία του και η ημερομηνία τέλος στην περίπτωση που τελειώσει η σύμβασή του.</w:t>
      </w:r>
      <w:r w:rsidR="00D36226">
        <w:rPr>
          <w:rFonts w:ascii="Arial" w:hAnsi="Arial" w:cs="Arial"/>
          <w:sz w:val="22"/>
          <w:szCs w:val="22"/>
          <w:lang w:val="el-GR"/>
        </w:rPr>
        <w:t xml:space="preserve">Τον χρειαζομαστε για το </w:t>
      </w:r>
      <w:r w:rsidR="00D36226">
        <w:rPr>
          <w:rFonts w:ascii="Arial" w:hAnsi="Arial" w:cs="Arial"/>
          <w:sz w:val="22"/>
          <w:szCs w:val="22"/>
        </w:rPr>
        <w:t>GUI</w:t>
      </w:r>
      <w:r w:rsidR="00D36226" w:rsidRPr="00D36226">
        <w:rPr>
          <w:rFonts w:ascii="Arial" w:hAnsi="Arial" w:cs="Arial"/>
          <w:sz w:val="22"/>
          <w:szCs w:val="22"/>
          <w:lang w:val="el-GR"/>
        </w:rPr>
        <w:t xml:space="preserve"> </w:t>
      </w:r>
      <w:r w:rsidR="00D36226">
        <w:rPr>
          <w:rFonts w:ascii="Arial" w:hAnsi="Arial" w:cs="Arial"/>
          <w:sz w:val="22"/>
          <w:szCs w:val="22"/>
          <w:lang w:val="el-GR"/>
        </w:rPr>
        <w:t>κυρίως.</w:t>
      </w:r>
    </w:p>
    <w:p w14:paraId="21260749" w14:textId="17DF670C" w:rsidR="00E85035" w:rsidRDefault="00E85035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t xml:space="preserve">Όλες οι ενέργειές του αποθηκεύονται στον πίνακα </w:t>
      </w:r>
      <w:r>
        <w:rPr>
          <w:rFonts w:ascii="Arial" w:hAnsi="Arial" w:cs="Arial"/>
          <w:sz w:val="22"/>
          <w:szCs w:val="22"/>
        </w:rPr>
        <w:t>logger</w:t>
      </w:r>
      <w:r>
        <w:rPr>
          <w:rFonts w:ascii="Arial" w:hAnsi="Arial" w:cs="Arial"/>
          <w:sz w:val="22"/>
          <w:szCs w:val="22"/>
          <w:lang w:val="el-GR"/>
        </w:rPr>
        <w:t xml:space="preserve">,μέσω των </w:t>
      </w:r>
      <w:r>
        <w:rPr>
          <w:rFonts w:ascii="Arial" w:hAnsi="Arial" w:cs="Arial"/>
          <w:sz w:val="22"/>
          <w:szCs w:val="22"/>
        </w:rPr>
        <w:t>trigger</w:t>
      </w:r>
      <w:r>
        <w:rPr>
          <w:rFonts w:ascii="Arial" w:hAnsi="Arial" w:cs="Arial"/>
          <w:sz w:val="22"/>
          <w:szCs w:val="22"/>
          <w:lang w:val="el-GR"/>
        </w:rPr>
        <w:t xml:space="preserve"> που έφτιαξα στο 3.1.2.1(Έφτιαξα </w:t>
      </w:r>
      <w:r>
        <w:rPr>
          <w:rFonts w:ascii="Arial" w:hAnsi="Arial" w:cs="Arial"/>
          <w:sz w:val="22"/>
          <w:szCs w:val="22"/>
        </w:rPr>
        <w:t>trigger</w:t>
      </w:r>
      <w:r w:rsidRPr="00E85035">
        <w:rPr>
          <w:rFonts w:ascii="Arial" w:hAnsi="Arial" w:cs="Arial"/>
          <w:sz w:val="22"/>
          <w:szCs w:val="22"/>
          <w:lang w:val="el-GR"/>
        </w:rPr>
        <w:t xml:space="preserve">  </w:t>
      </w:r>
      <w:r>
        <w:rPr>
          <w:rFonts w:ascii="Arial" w:hAnsi="Arial" w:cs="Arial"/>
          <w:sz w:val="22"/>
          <w:szCs w:val="22"/>
          <w:lang w:val="el-GR"/>
        </w:rPr>
        <w:t>για κάθε πίνακα που υπάρχει στην ΒΔ,όχι μονο αυτούς που αναφέρονται).</w:t>
      </w:r>
    </w:p>
    <w:p w14:paraId="7080F420" w14:textId="1E225561" w:rsidR="00D36226" w:rsidRDefault="00D36226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2632377E" w14:textId="6416AB4F" w:rsidR="00D36226" w:rsidRDefault="00D36226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t>Οι</w:t>
      </w:r>
      <w:r w:rsidRPr="00D36226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>πίνακες</w:t>
      </w:r>
      <w:r w:rsidRPr="00D36226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</w:rPr>
        <w:t>offers</w:t>
      </w:r>
      <w:r w:rsidRPr="00D36226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>και</w:t>
      </w:r>
      <w:r w:rsidRPr="00D36226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</w:rPr>
        <w:t>reservation</w:t>
      </w:r>
      <w:r w:rsidRPr="00D36226">
        <w:rPr>
          <w:rFonts w:ascii="Arial" w:hAnsi="Arial" w:cs="Arial"/>
          <w:sz w:val="22"/>
          <w:szCs w:val="22"/>
          <w:lang w:val="el-GR"/>
        </w:rPr>
        <w:t>_</w:t>
      </w:r>
      <w:r>
        <w:rPr>
          <w:rFonts w:ascii="Arial" w:hAnsi="Arial" w:cs="Arial"/>
          <w:sz w:val="22"/>
          <w:szCs w:val="22"/>
        </w:rPr>
        <w:t>offers</w:t>
      </w:r>
      <w:r w:rsidRPr="00D36226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>προστέθηκαν</w:t>
      </w:r>
      <w:r w:rsidRPr="00D36226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>για να γίνει δυνατό το ερώτημα 3.1.2.3</w:t>
      </w:r>
      <w:r w:rsidRPr="00D36226">
        <w:rPr>
          <w:rFonts w:ascii="Arial" w:hAnsi="Arial" w:cs="Arial"/>
          <w:sz w:val="22"/>
          <w:szCs w:val="22"/>
          <w:lang w:val="el-GR"/>
        </w:rPr>
        <w:t>.</w:t>
      </w:r>
      <w:r>
        <w:rPr>
          <w:rFonts w:ascii="Arial" w:hAnsi="Arial" w:cs="Arial"/>
          <w:sz w:val="22"/>
          <w:szCs w:val="22"/>
          <w:lang w:val="el-GR"/>
        </w:rPr>
        <w:t xml:space="preserve"> </w:t>
      </w:r>
    </w:p>
    <w:p w14:paraId="54B6D708" w14:textId="16E9EA21" w:rsidR="00D36226" w:rsidRDefault="00D36226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26C7A1B2" w14:textId="3C657883" w:rsidR="00D36226" w:rsidRPr="00D36226" w:rsidRDefault="00D36226" w:rsidP="002C08DD">
      <w:pPr>
        <w:spacing w:after="0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l-GR"/>
        </w:rPr>
        <w:t xml:space="preserve">Για το </w:t>
      </w:r>
      <w:r>
        <w:rPr>
          <w:rFonts w:ascii="Arial" w:hAnsi="Arial" w:cs="Arial"/>
          <w:sz w:val="22"/>
          <w:szCs w:val="22"/>
        </w:rPr>
        <w:t>offers:</w:t>
      </w:r>
    </w:p>
    <w:p w14:paraId="6E0DBF4A" w14:textId="1BCD0F63" w:rsidR="00D36226" w:rsidRDefault="00D36226" w:rsidP="002C08DD">
      <w:pPr>
        <w:spacing w:after="0"/>
        <w:ind w:left="720"/>
        <w:rPr>
          <w:rFonts w:ascii="Arial" w:hAnsi="Arial" w:cs="Arial"/>
          <w:sz w:val="22"/>
          <w:szCs w:val="22"/>
        </w:rPr>
      </w:pPr>
      <w:r w:rsidRPr="00D36226">
        <w:rPr>
          <w:rFonts w:ascii="Arial" w:hAnsi="Arial" w:cs="Arial"/>
          <w:sz w:val="22"/>
          <w:szCs w:val="22"/>
        </w:rPr>
        <w:drawing>
          <wp:inline distT="0" distB="0" distL="0" distR="0" wp14:anchorId="66FCE0EE" wp14:editId="4206B8BC">
            <wp:extent cx="5486400" cy="1525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B9E" w14:textId="54E9DF45" w:rsidR="00D36226" w:rsidRDefault="00D36226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t xml:space="preserve">Δίνεται με την </w:t>
      </w:r>
      <w:r>
        <w:rPr>
          <w:rFonts w:ascii="Arial" w:hAnsi="Arial" w:cs="Arial"/>
          <w:sz w:val="22"/>
          <w:szCs w:val="22"/>
        </w:rPr>
        <w:t>offers</w:t>
      </w:r>
      <w:r w:rsidRPr="00D36226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η δυνατότητα </w:t>
      </w:r>
      <w:r w:rsidR="00AC19B2">
        <w:rPr>
          <w:rFonts w:ascii="Arial" w:hAnsi="Arial" w:cs="Arial"/>
          <w:sz w:val="22"/>
          <w:szCs w:val="22"/>
          <w:lang w:val="el-GR"/>
        </w:rPr>
        <w:t xml:space="preserve">στον χρήστη να κάνει ένα </w:t>
      </w:r>
      <w:r w:rsidR="00AC19B2">
        <w:rPr>
          <w:rFonts w:ascii="Arial" w:hAnsi="Arial" w:cs="Arial"/>
          <w:sz w:val="22"/>
          <w:szCs w:val="22"/>
        </w:rPr>
        <w:t>offer</w:t>
      </w:r>
      <w:r w:rsidR="00AC19B2" w:rsidRPr="00AC19B2">
        <w:rPr>
          <w:rFonts w:ascii="Arial" w:hAnsi="Arial" w:cs="Arial"/>
          <w:sz w:val="22"/>
          <w:szCs w:val="22"/>
          <w:lang w:val="el-GR"/>
        </w:rPr>
        <w:t xml:space="preserve"> </w:t>
      </w:r>
      <w:r w:rsidR="00AC19B2">
        <w:rPr>
          <w:rFonts w:ascii="Arial" w:hAnsi="Arial" w:cs="Arial"/>
          <w:sz w:val="22"/>
          <w:szCs w:val="22"/>
          <w:lang w:val="el-GR"/>
        </w:rPr>
        <w:t xml:space="preserve">για ένα </w:t>
      </w:r>
      <w:r w:rsidR="00AC19B2">
        <w:rPr>
          <w:rFonts w:ascii="Arial" w:hAnsi="Arial" w:cs="Arial"/>
          <w:sz w:val="22"/>
          <w:szCs w:val="22"/>
        </w:rPr>
        <w:t>trip</w:t>
      </w:r>
      <w:r w:rsidR="00AC19B2" w:rsidRPr="00AC19B2">
        <w:rPr>
          <w:rFonts w:ascii="Arial" w:hAnsi="Arial" w:cs="Arial"/>
          <w:sz w:val="22"/>
          <w:szCs w:val="22"/>
          <w:lang w:val="el-GR"/>
        </w:rPr>
        <w:t xml:space="preserve"> </w:t>
      </w:r>
      <w:r w:rsidR="00AC19B2">
        <w:rPr>
          <w:rFonts w:ascii="Arial" w:hAnsi="Arial" w:cs="Arial"/>
          <w:sz w:val="22"/>
          <w:szCs w:val="22"/>
          <w:lang w:val="el-GR"/>
        </w:rPr>
        <w:t>δίνοντας μία προσφορά και ημερομηνίες ταξιδιού.</w:t>
      </w:r>
      <w:r w:rsidR="00495AD0">
        <w:rPr>
          <w:rFonts w:ascii="Arial" w:hAnsi="Arial" w:cs="Arial"/>
          <w:sz w:val="22"/>
          <w:szCs w:val="22"/>
          <w:lang w:val="el-GR"/>
        </w:rPr>
        <w:t xml:space="preserve"> Αν μαζευτούν αρκετές προσφορές για το ταξιδί το πρακτορείο θα το προσθέσει στον προορισμό του.</w:t>
      </w:r>
    </w:p>
    <w:p w14:paraId="5DDA149E" w14:textId="77777777" w:rsid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056A7AE6" w14:textId="77777777" w:rsid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5D7536A1" w14:textId="77777777" w:rsid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2B74FE90" w14:textId="77777777" w:rsid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13A609B4" w14:textId="77777777" w:rsid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184C3EDA" w14:textId="77777777" w:rsid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2B273541" w14:textId="04C067EB" w:rsidR="00495AD0" w:rsidRP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lastRenderedPageBreak/>
        <w:t xml:space="preserve">Το </w:t>
      </w:r>
      <w:r>
        <w:rPr>
          <w:rFonts w:ascii="Arial" w:hAnsi="Arial" w:cs="Arial"/>
          <w:sz w:val="22"/>
          <w:szCs w:val="22"/>
        </w:rPr>
        <w:t>reservation</w:t>
      </w:r>
      <w:r w:rsidRPr="00495AD0">
        <w:rPr>
          <w:rFonts w:ascii="Arial" w:hAnsi="Arial" w:cs="Arial"/>
          <w:sz w:val="22"/>
          <w:szCs w:val="22"/>
          <w:lang w:val="el-GR"/>
        </w:rPr>
        <w:t>_</w:t>
      </w:r>
      <w:r>
        <w:rPr>
          <w:rFonts w:ascii="Arial" w:hAnsi="Arial" w:cs="Arial"/>
          <w:sz w:val="22"/>
          <w:szCs w:val="22"/>
        </w:rPr>
        <w:t>offer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>περιέχει τα προσωπικά στοιχεία που δίνει ο χρήστης για το ταξίδι και την προκαταβολή που είναι πρόθυμος να δώσει.</w:t>
      </w:r>
    </w:p>
    <w:p w14:paraId="0C8D37E2" w14:textId="645F4EBA" w:rsid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 w:rsidRPr="00495AD0">
        <w:rPr>
          <w:rFonts w:ascii="Arial" w:hAnsi="Arial" w:cs="Arial"/>
          <w:sz w:val="22"/>
          <w:szCs w:val="22"/>
          <w:lang w:val="el-GR"/>
        </w:rPr>
        <w:drawing>
          <wp:inline distT="0" distB="0" distL="0" distR="0" wp14:anchorId="723BEBF5" wp14:editId="518A864E">
            <wp:extent cx="5486400" cy="118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23CA" w14:textId="64D5DDA3" w:rsid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7BA4AD93" w14:textId="24B57B43" w:rsid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t xml:space="preserve">Έπειτα από την δημιουργία των 2 αυτών πινάκων κάνουμε εισαγωγή όλων των απαραίτητων </w:t>
      </w:r>
      <w:r>
        <w:rPr>
          <w:rFonts w:ascii="Arial" w:hAnsi="Arial" w:cs="Arial"/>
          <w:sz w:val="22"/>
          <w:szCs w:val="22"/>
        </w:rPr>
        <w:t>insert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>για να μπορεί η βάση να λειτουργήσει.</w:t>
      </w:r>
    </w:p>
    <w:p w14:paraId="61467F8C" w14:textId="0D3873F8" w:rsid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t xml:space="preserve">Στην συνέχεια θα κάνω εισαγωγή 60κ ονομάτων. Επειδή προσπάθησα να τα κανω </w:t>
      </w:r>
      <w:r>
        <w:rPr>
          <w:rFonts w:ascii="Arial" w:hAnsi="Arial" w:cs="Arial"/>
          <w:sz w:val="22"/>
          <w:szCs w:val="22"/>
        </w:rPr>
        <w:t>import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με ενα </w:t>
      </w:r>
      <w:r>
        <w:rPr>
          <w:rFonts w:ascii="Arial" w:hAnsi="Arial" w:cs="Arial"/>
          <w:sz w:val="22"/>
          <w:szCs w:val="22"/>
        </w:rPr>
        <w:t>JSON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αρχείο αλλά δεν γινόταν σωστά,για κάποιο λόγο,αποφάσισα να δημιουργήσω στο </w:t>
      </w:r>
      <w:r>
        <w:rPr>
          <w:rFonts w:ascii="Arial" w:hAnsi="Arial" w:cs="Arial"/>
          <w:sz w:val="22"/>
          <w:szCs w:val="22"/>
        </w:rPr>
        <w:t>excel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20</w:t>
      </w:r>
      <w:r>
        <w:rPr>
          <w:rFonts w:ascii="Arial" w:hAnsi="Arial" w:cs="Arial"/>
          <w:sz w:val="22"/>
          <w:szCs w:val="22"/>
        </w:rPr>
        <w:t>k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>ονόματα με την χρήση των ειδικών συναρτήσεων του Μ</w:t>
      </w:r>
      <w:proofErr w:type="spellStart"/>
      <w:r>
        <w:rPr>
          <w:rFonts w:ascii="Arial" w:hAnsi="Arial" w:cs="Arial"/>
          <w:sz w:val="22"/>
          <w:szCs w:val="22"/>
        </w:rPr>
        <w:t>icrosoft</w:t>
      </w:r>
      <w:proofErr w:type="spellEnd"/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</w:rPr>
        <w:t>Excel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και βάζω τα 20κ ονόματα για 3 </w:t>
      </w:r>
      <w:r>
        <w:rPr>
          <w:rFonts w:ascii="Arial" w:hAnsi="Arial" w:cs="Arial"/>
          <w:sz w:val="22"/>
          <w:szCs w:val="22"/>
        </w:rPr>
        <w:t>offer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</w:rPr>
        <w:t>trips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που έχουνε δημιουργηθεί. Τα 60κ ονόματα θα τα έχω στο </w:t>
      </w:r>
      <w:r>
        <w:rPr>
          <w:rFonts w:ascii="Arial" w:hAnsi="Arial" w:cs="Arial"/>
          <w:sz w:val="22"/>
          <w:szCs w:val="22"/>
        </w:rPr>
        <w:t>zip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αρχείο αλλα δεν θα τα βάλω στο </w:t>
      </w:r>
      <w:r>
        <w:rPr>
          <w:rFonts w:ascii="Arial" w:hAnsi="Arial" w:cs="Arial"/>
          <w:sz w:val="22"/>
          <w:szCs w:val="22"/>
        </w:rPr>
        <w:t>word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>για να αποφύγω την δυσαναγνωση του κειμένου.</w:t>
      </w:r>
    </w:p>
    <w:p w14:paraId="49C596B5" w14:textId="5DE18155" w:rsidR="0013106D" w:rsidRPr="0013106D" w:rsidRDefault="0013106D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t xml:space="preserve">Στο 3.1.3.2 έφτιαξα επίσης ολα τα </w:t>
      </w:r>
      <w:r>
        <w:rPr>
          <w:rFonts w:ascii="Arial" w:hAnsi="Arial" w:cs="Arial"/>
          <w:sz w:val="22"/>
          <w:szCs w:val="22"/>
        </w:rPr>
        <w:t>trigger</w:t>
      </w:r>
      <w:r w:rsidRPr="0013106D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για το </w:t>
      </w:r>
      <w:r>
        <w:rPr>
          <w:rFonts w:ascii="Arial" w:hAnsi="Arial" w:cs="Arial"/>
          <w:sz w:val="22"/>
          <w:szCs w:val="22"/>
        </w:rPr>
        <w:t>logger</w:t>
      </w:r>
      <w:r w:rsidRPr="0013106D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για κάθε πίνακα της βάσης στην περίπτωση που ο </w:t>
      </w:r>
      <w:r>
        <w:rPr>
          <w:rFonts w:ascii="Arial" w:hAnsi="Arial" w:cs="Arial"/>
          <w:sz w:val="22"/>
          <w:szCs w:val="22"/>
        </w:rPr>
        <w:t>it</w:t>
      </w:r>
      <w:r w:rsidRPr="0013106D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κάνει </w:t>
      </w:r>
      <w:r>
        <w:rPr>
          <w:rFonts w:ascii="Arial" w:hAnsi="Arial" w:cs="Arial"/>
          <w:sz w:val="22"/>
          <w:szCs w:val="22"/>
        </w:rPr>
        <w:t>INSERT</w:t>
      </w:r>
      <w:r w:rsidRPr="0013106D">
        <w:rPr>
          <w:rFonts w:ascii="Arial" w:hAnsi="Arial" w:cs="Arial"/>
          <w:sz w:val="22"/>
          <w:szCs w:val="22"/>
          <w:lang w:val="el-GR"/>
        </w:rPr>
        <w:t>,</w:t>
      </w:r>
      <w:r>
        <w:rPr>
          <w:rFonts w:ascii="Arial" w:hAnsi="Arial" w:cs="Arial"/>
          <w:sz w:val="22"/>
          <w:szCs w:val="22"/>
        </w:rPr>
        <w:t>DELETE</w:t>
      </w:r>
      <w:r w:rsidRPr="0013106D">
        <w:rPr>
          <w:rFonts w:ascii="Arial" w:hAnsi="Arial" w:cs="Arial"/>
          <w:sz w:val="22"/>
          <w:szCs w:val="22"/>
          <w:lang w:val="el-GR"/>
        </w:rPr>
        <w:t>,</w:t>
      </w:r>
      <w:r>
        <w:rPr>
          <w:rFonts w:ascii="Arial" w:hAnsi="Arial" w:cs="Arial"/>
          <w:sz w:val="22"/>
          <w:szCs w:val="22"/>
        </w:rPr>
        <w:t>UPDATE</w:t>
      </w:r>
      <w:r>
        <w:rPr>
          <w:rFonts w:ascii="Arial" w:hAnsi="Arial" w:cs="Arial"/>
          <w:sz w:val="22"/>
          <w:szCs w:val="22"/>
          <w:lang w:val="el-GR"/>
        </w:rPr>
        <w:t xml:space="preserve"> κάποιο πίνακα.</w:t>
      </w:r>
    </w:p>
    <w:p w14:paraId="2775AF0D" w14:textId="4D7499AE" w:rsidR="0013106D" w:rsidRPr="0013106D" w:rsidRDefault="00495AD0" w:rsidP="0013106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  <w:r>
        <w:rPr>
          <w:rFonts w:ascii="Arial" w:hAnsi="Arial" w:cs="Arial"/>
          <w:sz w:val="22"/>
          <w:szCs w:val="22"/>
          <w:lang w:val="el-GR"/>
        </w:rPr>
        <w:t xml:space="preserve">Παρακάτω είναι ο κώδικας για τις </w:t>
      </w:r>
      <w:r>
        <w:rPr>
          <w:rFonts w:ascii="Arial" w:hAnsi="Arial" w:cs="Arial"/>
          <w:sz w:val="22"/>
          <w:szCs w:val="22"/>
        </w:rPr>
        <w:t>CREATE</w:t>
      </w:r>
      <w:r w:rsidRPr="00495AD0">
        <w:rPr>
          <w:rFonts w:ascii="Arial" w:hAnsi="Arial" w:cs="Arial"/>
          <w:sz w:val="22"/>
          <w:szCs w:val="22"/>
          <w:lang w:val="el-GR"/>
        </w:rPr>
        <w:t xml:space="preserve"> </w:t>
      </w:r>
      <w:r>
        <w:rPr>
          <w:rFonts w:ascii="Arial" w:hAnsi="Arial" w:cs="Arial"/>
          <w:sz w:val="22"/>
          <w:szCs w:val="22"/>
          <w:lang w:val="el-GR"/>
        </w:rPr>
        <w:t xml:space="preserve">και τις βασικές </w:t>
      </w:r>
      <w:r>
        <w:rPr>
          <w:rFonts w:ascii="Arial" w:hAnsi="Arial" w:cs="Arial"/>
          <w:sz w:val="22"/>
          <w:szCs w:val="22"/>
        </w:rPr>
        <w:t>INSERT</w:t>
      </w:r>
      <w:r w:rsidR="0013106D">
        <w:rPr>
          <w:rFonts w:ascii="Arial" w:hAnsi="Arial" w:cs="Arial"/>
          <w:sz w:val="22"/>
          <w:szCs w:val="22"/>
          <w:lang w:val="el-GR"/>
        </w:rPr>
        <w:t xml:space="preserve"> καθώς και τα </w:t>
      </w:r>
      <w:r w:rsidR="0013106D">
        <w:rPr>
          <w:rFonts w:ascii="Arial" w:hAnsi="Arial" w:cs="Arial"/>
          <w:sz w:val="22"/>
          <w:szCs w:val="22"/>
        </w:rPr>
        <w:t>trigger</w:t>
      </w:r>
      <w:r w:rsidR="0013106D" w:rsidRPr="0013106D">
        <w:rPr>
          <w:rFonts w:ascii="Arial" w:hAnsi="Arial" w:cs="Arial"/>
          <w:sz w:val="22"/>
          <w:szCs w:val="22"/>
          <w:lang w:val="el-GR"/>
        </w:rPr>
        <w:t xml:space="preserve"> </w:t>
      </w:r>
      <w:r w:rsidR="0013106D">
        <w:rPr>
          <w:rFonts w:ascii="Arial" w:hAnsi="Arial" w:cs="Arial"/>
          <w:sz w:val="22"/>
          <w:szCs w:val="22"/>
          <w:lang w:val="el-GR"/>
        </w:rPr>
        <w:t xml:space="preserve">για το </w:t>
      </w:r>
      <w:r w:rsidR="0013106D">
        <w:rPr>
          <w:rFonts w:ascii="Arial" w:hAnsi="Arial" w:cs="Arial"/>
          <w:sz w:val="22"/>
          <w:szCs w:val="22"/>
        </w:rPr>
        <w:t>logger</w:t>
      </w:r>
      <w:r w:rsidR="0013106D" w:rsidRPr="0013106D">
        <w:rPr>
          <w:rFonts w:ascii="Arial" w:hAnsi="Arial" w:cs="Arial"/>
          <w:sz w:val="22"/>
          <w:szCs w:val="22"/>
          <w:lang w:val="el-GR"/>
        </w:rPr>
        <w:t>.</w:t>
      </w:r>
    </w:p>
    <w:p w14:paraId="0D10D818" w14:textId="5A3ED7AD" w:rsidR="00495AD0" w:rsidRDefault="00495AD0" w:rsidP="002C08DD">
      <w:pPr>
        <w:spacing w:after="0"/>
        <w:ind w:left="720"/>
        <w:rPr>
          <w:rFonts w:ascii="Arial" w:hAnsi="Arial" w:cs="Arial"/>
          <w:sz w:val="22"/>
          <w:szCs w:val="22"/>
          <w:lang w:val="el-GR"/>
        </w:rPr>
      </w:pPr>
    </w:p>
    <w:p w14:paraId="37E4E236" w14:textId="3566E14A" w:rsidR="00495AD0" w:rsidRDefault="00495AD0" w:rsidP="002C08DD">
      <w:pPr>
        <w:spacing w:after="0"/>
        <w:ind w:left="720"/>
        <w:rPr>
          <w:rFonts w:ascii="Arial" w:hAnsi="Arial" w:cs="Arial"/>
          <w:b/>
          <w:bCs/>
          <w:sz w:val="28"/>
          <w:szCs w:val="28"/>
          <w:lang w:val="el-GR"/>
        </w:rPr>
      </w:pPr>
      <w:r w:rsidRPr="00495AD0">
        <w:rPr>
          <w:rFonts w:ascii="Arial" w:hAnsi="Arial" w:cs="Arial"/>
          <w:b/>
          <w:bCs/>
          <w:sz w:val="28"/>
          <w:szCs w:val="28"/>
          <w:lang w:val="el-GR"/>
        </w:rPr>
        <w:t>ΚΩΔΙΚΑΣ:</w:t>
      </w:r>
    </w:p>
    <w:p w14:paraId="370C3426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BRANCH--</w:t>
      </w:r>
    </w:p>
    <w:p w14:paraId="6A3973B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branch;</w:t>
      </w:r>
      <w:proofErr w:type="gramEnd"/>
    </w:p>
    <w:p w14:paraId="391817A1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CREATE TABLE IF NOT EXISTS branch</w:t>
      </w:r>
    </w:p>
    <w:p w14:paraId="6C4F5C8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(</w:t>
      </w:r>
    </w:p>
    <w:p w14:paraId="3B9D3CC6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11) UNIQUE AUTO_INCREMENT NOT NULL ,</w:t>
      </w:r>
    </w:p>
    <w:p w14:paraId="1A31457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br_street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30) NOT NULL,</w:t>
      </w:r>
    </w:p>
    <w:p w14:paraId="6F43597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br_num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4) NOT NULL,</w:t>
      </w:r>
    </w:p>
    <w:p w14:paraId="05CB5B7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br_city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30),</w:t>
      </w:r>
    </w:p>
    <w:p w14:paraId="65815B44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PRIMARY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KEY(</w:t>
      </w:r>
      <w:proofErr w:type="spellStart"/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</w:t>
      </w:r>
    </w:p>
    <w:p w14:paraId="2E973AE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);</w:t>
      </w:r>
    </w:p>
    <w:p w14:paraId="7ABAE19D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6E6E4B5A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WORKER--</w:t>
      </w:r>
    </w:p>
    <w:p w14:paraId="184DBDB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worker;</w:t>
      </w:r>
      <w:proofErr w:type="gramEnd"/>
    </w:p>
    <w:p w14:paraId="7973353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CREATE TABLE IF NOT EXISTS worker (</w:t>
      </w:r>
    </w:p>
    <w:p w14:paraId="53CCAFB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 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wrk_AT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10) NOT NULL,</w:t>
      </w:r>
    </w:p>
    <w:p w14:paraId="6E7D85FF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 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wrk_name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20) NOT NULL,</w:t>
      </w:r>
    </w:p>
    <w:p w14:paraId="608A804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lastRenderedPageBreak/>
        <w:t xml:space="preserve"> 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wrk_lname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20) NOT NULL,</w:t>
      </w:r>
    </w:p>
    <w:p w14:paraId="3C67C1FD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 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wrk_salary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float(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7,2) NOT NULL,</w:t>
      </w:r>
    </w:p>
    <w:p w14:paraId="7389E877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 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wrk_br_code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int NOT NULL,</w:t>
      </w:r>
    </w:p>
    <w:p w14:paraId="0CA80A1B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  PRIMARY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wrk_AT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25985E7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  CONSTRAINT worker_fk1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wrk_br_code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branch(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ON DELETE CASCADE ON UPDATE CASCADE</w:t>
      </w:r>
    </w:p>
    <w:p w14:paraId="616BC41B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);</w:t>
      </w:r>
    </w:p>
    <w:p w14:paraId="7E4F1C57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3BFF425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GUIDE--</w:t>
      </w:r>
    </w:p>
    <w:p w14:paraId="4AA0226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guide;</w:t>
      </w:r>
      <w:proofErr w:type="gramEnd"/>
    </w:p>
    <w:p w14:paraId="7C5572E1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CREATE TABLE IF NOT EXISTS guide</w:t>
      </w:r>
    </w:p>
    <w:p w14:paraId="75252649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(</w:t>
      </w:r>
    </w:p>
    <w:p w14:paraId="2D3AA4C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gui_AT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10) UNIQUE NOT NULL,</w:t>
      </w:r>
    </w:p>
    <w:p w14:paraId="3DD0FDB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gui_cv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TEXT ,</w:t>
      </w:r>
      <w:proofErr w:type="gramEnd"/>
    </w:p>
    <w:p w14:paraId="15A1A2D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PRIMARY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gui_AT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74F080F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CONSTRAINT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gui_AT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worker(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wrk_AT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</w:t>
      </w:r>
    </w:p>
    <w:p w14:paraId="498FAD4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);</w:t>
      </w:r>
    </w:p>
    <w:p w14:paraId="27F6CC2B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4203458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ADMIN--</w:t>
      </w:r>
    </w:p>
    <w:p w14:paraId="128EC62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admin;</w:t>
      </w:r>
      <w:proofErr w:type="gramEnd"/>
    </w:p>
    <w:p w14:paraId="0A53860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CREATE TABLE IF NOT EXISTS admin</w:t>
      </w:r>
    </w:p>
    <w:p w14:paraId="414A850D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( </w:t>
      </w:r>
    </w:p>
    <w:p w14:paraId="62DF25E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adm_AT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10) NOT NULL UNIQUE,</w:t>
      </w:r>
    </w:p>
    <w:p w14:paraId="25BD00A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adm_type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ENUM('LOGISTICS','ADMINISTRATIVE','ACCOUNTING') NOT NULL,</w:t>
      </w:r>
    </w:p>
    <w:p w14:paraId="5ECDFCC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adm_diploma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200) NOT NULL,</w:t>
      </w:r>
    </w:p>
    <w:p w14:paraId="1F6815E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PRIMARY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adm_AT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771DC337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CONSTRAINT adm_fk1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adm_AT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worker(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wrk_AT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</w:t>
      </w:r>
    </w:p>
    <w:p w14:paraId="4BD715EF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15713C88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);</w:t>
      </w:r>
    </w:p>
    <w:p w14:paraId="342BE48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12EBE971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DRIVER--</w:t>
      </w:r>
    </w:p>
    <w:p w14:paraId="7F673CF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driver;</w:t>
      </w:r>
      <w:proofErr w:type="gramEnd"/>
    </w:p>
    <w:p w14:paraId="369A89F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CREATE TABLE IF NOT EXISTS driver</w:t>
      </w:r>
    </w:p>
    <w:p w14:paraId="61AB0E5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(</w:t>
      </w:r>
    </w:p>
    <w:p w14:paraId="7A52CC84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drv_AT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10) UNIQUE NOT NULL,</w:t>
      </w:r>
    </w:p>
    <w:p w14:paraId="557CCFC6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drv_license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ENUM('A','B','C','D') NOT NULL,</w:t>
      </w:r>
    </w:p>
    <w:p w14:paraId="303BC77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drv_route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ENUM('LOCAL','ABROAD') NOT NULL,</w:t>
      </w:r>
    </w:p>
    <w:p w14:paraId="005F95E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drv_experience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TINYINT(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4),</w:t>
      </w:r>
    </w:p>
    <w:p w14:paraId="6E06231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PRIMARY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KEY(</w:t>
      </w:r>
      <w:proofErr w:type="spellStart"/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drv_AT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7C7E273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lastRenderedPageBreak/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drv_fk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drv_AT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worker(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wrk_AT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</w:t>
      </w:r>
    </w:p>
    <w:p w14:paraId="0EB25D3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6BAFD04A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);</w:t>
      </w:r>
    </w:p>
    <w:p w14:paraId="52D68CA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0BDE1678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TRIP--</w:t>
      </w:r>
    </w:p>
    <w:p w14:paraId="6210B77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trip;</w:t>
      </w:r>
      <w:proofErr w:type="gramEnd"/>
    </w:p>
    <w:p w14:paraId="365BEB3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CREATE TABLE IF NOT EXISTS trip </w:t>
      </w:r>
    </w:p>
    <w:p w14:paraId="7F5C38C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(</w:t>
      </w:r>
    </w:p>
    <w:p w14:paraId="0FFC3924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11)  NOT NULL AUTO_INCREMENT,</w:t>
      </w:r>
    </w:p>
    <w:p w14:paraId="5A28C8C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tr_departure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DATETIME NOT NULL,</w:t>
      </w:r>
    </w:p>
    <w:p w14:paraId="69AA9A88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tr_return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DATETIME NOT NULL,</w:t>
      </w:r>
    </w:p>
    <w:p w14:paraId="50F74E5D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tr_maxseats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tinyint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4) NOT NULL,</w:t>
      </w:r>
    </w:p>
    <w:p w14:paraId="3A862266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tr_cost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FLOAT(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7,2) NOT NULL,</w:t>
      </w:r>
    </w:p>
    <w:p w14:paraId="46E26A0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11) NOT NULL,</w:t>
      </w:r>
    </w:p>
    <w:p w14:paraId="7709CF7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tr_gui_AT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CHAR (10) NOT NULL,</w:t>
      </w:r>
    </w:p>
    <w:p w14:paraId="4E68713A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tr_drv_AT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CHAR (10) NOT NULL,</w:t>
      </w:r>
    </w:p>
    <w:p w14:paraId="17CCA10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PRIMARY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KEY(</w:t>
      </w:r>
      <w:proofErr w:type="spellStart"/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tr_id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), </w:t>
      </w:r>
    </w:p>
    <w:p w14:paraId="204B478A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tr_guifk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tr_gui_AT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guide(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gui_AT</w:t>
      </w:r>
      <w:proofErr w:type="spellEnd"/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) ,</w:t>
      </w:r>
      <w:proofErr w:type="gramEnd"/>
    </w:p>
    <w:p w14:paraId="03044E7B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tr_br_code_fk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branch(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574373E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tr_drvfk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tr_drv_AT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driver(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drv_AT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</w:t>
      </w:r>
    </w:p>
    <w:p w14:paraId="51C1B5F1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ON UPDATE CASCADE ON DELETE CASCADE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F6DAD4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D9E392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EVENT--</w:t>
      </w:r>
    </w:p>
    <w:p w14:paraId="3A02EF9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Event;</w:t>
      </w:r>
      <w:proofErr w:type="gramEnd"/>
    </w:p>
    <w:p w14:paraId="1DAD979F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CREATE TABLE IF NOT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Event(</w:t>
      </w:r>
      <w:proofErr w:type="gramEnd"/>
    </w:p>
    <w:p w14:paraId="279E7199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ev_tr_id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11) NOT NULL,</w:t>
      </w:r>
    </w:p>
    <w:p w14:paraId="0478D55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ev_start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DATETIME NOT NULL,</w:t>
      </w:r>
    </w:p>
    <w:p w14:paraId="2A9C835B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ev_end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DATETIME NOT NULL,</w:t>
      </w:r>
    </w:p>
    <w:p w14:paraId="5168085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ev_descr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TEXT,</w:t>
      </w:r>
    </w:p>
    <w:p w14:paraId="1F15842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PRIMARY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KEY(</w:t>
      </w:r>
      <w:proofErr w:type="spellStart"/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ev_tr_id,ev_start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177B474D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ev_tr_id_fk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ev_tr_id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trip(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</w:t>
      </w:r>
    </w:p>
    <w:p w14:paraId="6F6B0FDD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794C88A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);</w:t>
      </w:r>
    </w:p>
    <w:p w14:paraId="0823096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432D21D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35790CE1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PHONES--</w:t>
      </w:r>
    </w:p>
    <w:p w14:paraId="7FEFD54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phones;</w:t>
      </w:r>
      <w:proofErr w:type="gramEnd"/>
    </w:p>
    <w:p w14:paraId="2ED6C257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lastRenderedPageBreak/>
        <w:t>CREATE TABLE IF NOT EXISTS phones</w:t>
      </w:r>
    </w:p>
    <w:p w14:paraId="7FEA55A6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(</w:t>
      </w:r>
    </w:p>
    <w:p w14:paraId="5BE4BD89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ph_br_code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11) UNIQUE NOT NULL ,</w:t>
      </w:r>
    </w:p>
    <w:p w14:paraId="714810E6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ph_number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10) NOT NULL,</w:t>
      </w:r>
    </w:p>
    <w:p w14:paraId="74BD497A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PRIMARY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KEY(</w:t>
      </w:r>
      <w:proofErr w:type="spellStart"/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ph_br_code,ph_number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1CB8CC54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ph_br_code_fk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ph_br_code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branch(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</w:t>
      </w:r>
    </w:p>
    <w:p w14:paraId="7883617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63401AB4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);</w:t>
      </w:r>
    </w:p>
    <w:p w14:paraId="2D4D5604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0AE99D24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3F3E1EB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DESTINATION--</w:t>
      </w:r>
    </w:p>
    <w:p w14:paraId="4D2CDB2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destination;</w:t>
      </w:r>
      <w:proofErr w:type="gramEnd"/>
    </w:p>
    <w:p w14:paraId="4CE1038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CREATE TABLE IF NOT EXISTS destination </w:t>
      </w:r>
    </w:p>
    <w:p w14:paraId="6F50EBAA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(</w:t>
      </w:r>
    </w:p>
    <w:p w14:paraId="0E6DDD9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dst_id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11) UNIQUE AUTO_INCREMENT NOT NULL ,</w:t>
      </w:r>
    </w:p>
    <w:p w14:paraId="27DB5F19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dst_name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50) NOT NULL,</w:t>
      </w:r>
    </w:p>
    <w:p w14:paraId="25DC091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dst_descr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text,</w:t>
      </w:r>
    </w:p>
    <w:p w14:paraId="05567EDF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dst_rtype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enum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('LOCAL','ABROAD') DEFAULT NULL,</w:t>
      </w:r>
    </w:p>
    <w:p w14:paraId="624DE29D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dst_location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11)  NOT NULL,</w:t>
      </w:r>
    </w:p>
    <w:p w14:paraId="60FB845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dst_language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30),</w:t>
      </w:r>
    </w:p>
    <w:p w14:paraId="2C0FE4C1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PRIMARY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dst_id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78C784F8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dst_location_fk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dst_location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destination(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dst_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 --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self reference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edw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--</w:t>
      </w:r>
    </w:p>
    <w:p w14:paraId="19451B87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0B3DC038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);</w:t>
      </w:r>
    </w:p>
    <w:p w14:paraId="5B03E455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3F5B6F5D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TRAVEL_TO--</w:t>
      </w:r>
    </w:p>
    <w:p w14:paraId="31CC1E8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travel_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to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;</w:t>
      </w:r>
      <w:proofErr w:type="gramEnd"/>
    </w:p>
    <w:p w14:paraId="7EBAD48F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CREATE TABLE IF NOT EXISTS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</w:p>
    <w:p w14:paraId="60797DC4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(</w:t>
      </w:r>
    </w:p>
    <w:p w14:paraId="2FDA9FF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to_tr_id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11)   NOT NULL,</w:t>
      </w:r>
    </w:p>
    <w:p w14:paraId="7136D549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to_dst_id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INT (11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)  NOT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 xml:space="preserve"> NULL,</w:t>
      </w:r>
    </w:p>
    <w:p w14:paraId="5FA1519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to_arrival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DATETIME NOT NULL,</w:t>
      </w:r>
    </w:p>
    <w:p w14:paraId="4AC33836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to_departure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DATETIME NOT NULL,</w:t>
      </w:r>
    </w:p>
    <w:p w14:paraId="3E505838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PRIMARY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to_tr_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id,to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_dst_id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2B5525B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to_tr_id_FK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to_tr_id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trip(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7C94173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 xml:space="preserve">CONSTRAINT 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to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_dst_id_fk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to_dst_id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destination(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dst_id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</w:t>
      </w:r>
    </w:p>
    <w:p w14:paraId="584ACAD4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485415F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lastRenderedPageBreak/>
        <w:t>);</w:t>
      </w:r>
    </w:p>
    <w:p w14:paraId="5CDC3EC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08608CF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B0DB10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RESERVATION--</w:t>
      </w:r>
    </w:p>
    <w:p w14:paraId="574E5C8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reservation;</w:t>
      </w:r>
      <w:proofErr w:type="gramEnd"/>
    </w:p>
    <w:p w14:paraId="7441477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CREATE TABLE IF NOT EXISTS reservation</w:t>
      </w:r>
    </w:p>
    <w:p w14:paraId="075E991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(</w:t>
      </w:r>
    </w:p>
    <w:p w14:paraId="5322BA9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res_tr_id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11)   NOT NULL,</w:t>
      </w:r>
    </w:p>
    <w:p w14:paraId="765C8958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res_seatnum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tinyint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4) NOT NULL,</w:t>
      </w:r>
    </w:p>
    <w:p w14:paraId="570DDD0B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res_name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20) NOT NULL,</w:t>
      </w:r>
    </w:p>
    <w:p w14:paraId="49E5D46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res_lname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20) NOT NULL,</w:t>
      </w:r>
    </w:p>
    <w:p w14:paraId="1111378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res_isadult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ENUM('ADULT','MINOR') NOT NULL,</w:t>
      </w:r>
    </w:p>
    <w:p w14:paraId="5C8AEE0F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PRIMARY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KEY(</w:t>
      </w:r>
      <w:proofErr w:type="spellStart"/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res_tr_id,res_seatnum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58DB9701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res_tr_id_FK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res_tr_id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trip(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tr_id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</w:t>
      </w:r>
    </w:p>
    <w:p w14:paraId="7B3CEE3B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6B8C4AB6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  <w:lang w:val="el-GR"/>
        </w:rPr>
      </w:pPr>
      <w:r w:rsidRPr="00495AD0">
        <w:rPr>
          <w:rFonts w:ascii="Arial" w:hAnsi="Arial" w:cs="Arial"/>
          <w:b/>
          <w:bCs/>
          <w:sz w:val="22"/>
          <w:szCs w:val="22"/>
          <w:lang w:val="el-GR"/>
        </w:rPr>
        <w:t>);</w:t>
      </w:r>
    </w:p>
    <w:p w14:paraId="001B1CEF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  <w:lang w:val="el-GR"/>
        </w:rPr>
      </w:pPr>
    </w:p>
    <w:p w14:paraId="2B31B73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  <w:lang w:val="el-GR"/>
        </w:rPr>
      </w:pPr>
    </w:p>
    <w:p w14:paraId="2D4DBFC0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MANAGER--</w:t>
      </w:r>
    </w:p>
    <w:p w14:paraId="1AC1EEA9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manages;</w:t>
      </w:r>
      <w:proofErr w:type="gramEnd"/>
    </w:p>
    <w:p w14:paraId="1CED8EE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CREATE TABLE IF NOT EXISTS manages</w:t>
      </w:r>
    </w:p>
    <w:p w14:paraId="60910984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( </w:t>
      </w:r>
    </w:p>
    <w:p w14:paraId="3726EA9D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mng_adm_AT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10) UNIQUE NOT NULL,</w:t>
      </w:r>
    </w:p>
    <w:p w14:paraId="6B0364D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mng_br_code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11) UNIQUE NOT NULL,</w:t>
      </w:r>
    </w:p>
    <w:p w14:paraId="7C3FB9AE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PRIMARY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KEY(</w:t>
      </w:r>
      <w:proofErr w:type="spellStart"/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mng_adm_AT,mng_br_code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33C34FE8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mng_adm_AT_fk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mng_adm_AT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admin(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adm_AT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66DD4F52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mng_br_code_fk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mng_br_code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branch(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br_code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</w:t>
      </w:r>
    </w:p>
    <w:p w14:paraId="5338E709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490433D6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);</w:t>
      </w:r>
    </w:p>
    <w:p w14:paraId="41458457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22F2D127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584E8CF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58822091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-- LANGUAGES --</w:t>
      </w:r>
    </w:p>
    <w:p w14:paraId="13282FCC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languages;</w:t>
      </w:r>
      <w:proofErr w:type="gramEnd"/>
    </w:p>
    <w:p w14:paraId="07BE65C7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CREATE TABLE IF NOT EXISTS languages</w:t>
      </w:r>
    </w:p>
    <w:p w14:paraId="2E532D67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( </w:t>
      </w:r>
    </w:p>
    <w:p w14:paraId="4801A567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lng_gui_AT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10) UNIQUE NOT NULL,</w:t>
      </w:r>
    </w:p>
    <w:p w14:paraId="02334A39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lng_language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495AD0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495AD0">
        <w:rPr>
          <w:rFonts w:ascii="Arial" w:hAnsi="Arial" w:cs="Arial"/>
          <w:b/>
          <w:bCs/>
          <w:sz w:val="22"/>
          <w:szCs w:val="22"/>
        </w:rPr>
        <w:t>30) NOT NULL DEFAULT 'UNKNOWN',</w:t>
      </w:r>
    </w:p>
    <w:p w14:paraId="04B30C1B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lastRenderedPageBreak/>
        <w:t>PRIMARY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lng_gui_AT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),</w:t>
      </w:r>
    </w:p>
    <w:p w14:paraId="63E41F68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lng_gui_AT_fk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lng_gui_AT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 REFERENCES guide(</w:t>
      </w:r>
      <w:proofErr w:type="spellStart"/>
      <w:r w:rsidRPr="00495AD0">
        <w:rPr>
          <w:rFonts w:ascii="Arial" w:hAnsi="Arial" w:cs="Arial"/>
          <w:b/>
          <w:bCs/>
          <w:sz w:val="22"/>
          <w:szCs w:val="22"/>
        </w:rPr>
        <w:t>gui_AT</w:t>
      </w:r>
      <w:proofErr w:type="spellEnd"/>
      <w:r w:rsidRPr="00495AD0">
        <w:rPr>
          <w:rFonts w:ascii="Arial" w:hAnsi="Arial" w:cs="Arial"/>
          <w:b/>
          <w:bCs/>
          <w:sz w:val="22"/>
          <w:szCs w:val="22"/>
        </w:rPr>
        <w:t>)</w:t>
      </w:r>
    </w:p>
    <w:p w14:paraId="4195C113" w14:textId="77777777" w:rsidR="00495AD0" w:rsidRP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495AD0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46DDA003" w14:textId="4E2A226C" w:rsid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  <w:lang w:val="el-GR"/>
        </w:rPr>
      </w:pPr>
      <w:r w:rsidRPr="00495AD0">
        <w:rPr>
          <w:rFonts w:ascii="Arial" w:hAnsi="Arial" w:cs="Arial"/>
          <w:b/>
          <w:bCs/>
          <w:sz w:val="22"/>
          <w:szCs w:val="22"/>
          <w:lang w:val="el-GR"/>
        </w:rPr>
        <w:t>);</w:t>
      </w:r>
    </w:p>
    <w:p w14:paraId="4177761B" w14:textId="1EFAC0BA" w:rsidR="00495AD0" w:rsidRDefault="00495AD0" w:rsidP="00495AD0">
      <w:pPr>
        <w:spacing w:after="0"/>
        <w:ind w:left="720"/>
        <w:rPr>
          <w:rFonts w:ascii="Arial" w:hAnsi="Arial" w:cs="Arial"/>
          <w:b/>
          <w:bCs/>
          <w:sz w:val="22"/>
          <w:szCs w:val="22"/>
          <w:lang w:val="el-GR"/>
        </w:rPr>
      </w:pPr>
    </w:p>
    <w:p w14:paraId="4B8CCFA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itdepartment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;</w:t>
      </w:r>
      <w:proofErr w:type="gramEnd"/>
    </w:p>
    <w:p w14:paraId="74082F8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TABLE IF NOT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itdepartment</w:t>
      </w:r>
      <w:proofErr w:type="spellEnd"/>
    </w:p>
    <w:p w14:paraId="7915699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(</w:t>
      </w:r>
    </w:p>
    <w:p w14:paraId="4581EF8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it_at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10) NOT NULL,</w:t>
      </w:r>
    </w:p>
    <w:p w14:paraId="24CEBDC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password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10) DEFAULT 'password' NOT NULL,</w:t>
      </w:r>
    </w:p>
    <w:p w14:paraId="2A53237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start_date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DATE NOT NULL,</w:t>
      </w:r>
    </w:p>
    <w:p w14:paraId="528400C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end_date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DATE DEFAULT NULL,</w:t>
      </w:r>
    </w:p>
    <w:p w14:paraId="2D1E411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PRIMARY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KEY(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it_at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),</w:t>
      </w:r>
    </w:p>
    <w:p w14:paraId="7CB2BED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it_at_fk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it_at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 REFERENCES worker(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wrk_AT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</w:t>
      </w:r>
    </w:p>
    <w:p w14:paraId="704FB7C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14C06E06" w14:textId="3D4B7683" w:rsidR="00495AD0" w:rsidRPr="00495AD0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  <w:lang w:val="el-GR"/>
        </w:rPr>
      </w:pPr>
      <w:r w:rsidRPr="0013106D">
        <w:rPr>
          <w:rFonts w:ascii="Arial" w:hAnsi="Arial" w:cs="Arial"/>
          <w:b/>
          <w:bCs/>
          <w:sz w:val="22"/>
          <w:szCs w:val="22"/>
          <w:lang w:val="el-GR"/>
        </w:rPr>
        <w:t>);</w:t>
      </w:r>
    </w:p>
    <w:p w14:paraId="1953C49D" w14:textId="2F2B76DE" w:rsidR="00495AD0" w:rsidRDefault="00495AD0" w:rsidP="002C08DD">
      <w:pPr>
        <w:spacing w:after="0"/>
        <w:ind w:left="720"/>
        <w:rPr>
          <w:rFonts w:ascii="Arial" w:hAnsi="Arial" w:cs="Arial"/>
          <w:b/>
          <w:bCs/>
          <w:sz w:val="22"/>
          <w:szCs w:val="22"/>
          <w:lang w:val="el-GR"/>
        </w:rPr>
      </w:pPr>
    </w:p>
    <w:p w14:paraId="2F8CDD8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  <w:lang w:val="el-GR"/>
        </w:rPr>
      </w:pPr>
    </w:p>
    <w:p w14:paraId="4A1B4E2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-- table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gia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to log</w:t>
      </w:r>
    </w:p>
    <w:p w14:paraId="1491D3E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logger;</w:t>
      </w:r>
      <w:proofErr w:type="gramEnd"/>
    </w:p>
    <w:p w14:paraId="397C404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CREATE TABLE IF NOT EXISTS logger</w:t>
      </w:r>
    </w:p>
    <w:p w14:paraId="6EBAD66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(</w:t>
      </w:r>
    </w:p>
    <w:p w14:paraId="10C136B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INT PRIMARY KEY AUTO_INCREMENT,</w:t>
      </w:r>
    </w:p>
    <w:p w14:paraId="5F5CF4F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user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100),</w:t>
      </w:r>
    </w:p>
    <w:p w14:paraId="0C2E12C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actiontype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20),</w:t>
      </w:r>
    </w:p>
    <w:p w14:paraId="5E922EF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300),</w:t>
      </w:r>
    </w:p>
    <w:p w14:paraId="29214E3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dateandtime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TIMESTAMP DEFAULT CURRENT_TIMESTAMP</w:t>
      </w:r>
    </w:p>
    <w:p w14:paraId="7DC2778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2871922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2800968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-- TA TRIGGER GIA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INSERT,DELETE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 KAI UPDATE</w:t>
      </w:r>
    </w:p>
    <w:p w14:paraId="399C2B1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phones</w:t>
      </w:r>
    </w:p>
    <w:p w14:paraId="372CD31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DELIMITER $$</w:t>
      </w:r>
    </w:p>
    <w:p w14:paraId="4DABD24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phonesinsert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53ADF5D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phonesinsert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3BCCDA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phones</w:t>
      </w:r>
    </w:p>
    <w:p w14:paraId="0D29B73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14667A0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3A63DEC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2465F3F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NEW.ph_br_code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NEW.ph_number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64C769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PHONES',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6E6E330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14A7976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7C678BB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guide</w:t>
      </w:r>
    </w:p>
    <w:p w14:paraId="2B6750F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guideinsert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3599957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guideinsert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600763C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guide</w:t>
      </w:r>
    </w:p>
    <w:p w14:paraId="168C6F1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248E810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09F7A6F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7CCCC33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NEW.gui_AT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NEW.gui_cv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566925D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GUIDE',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1ADE5AE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5F519AD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58AF1FC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manages</w:t>
      </w:r>
    </w:p>
    <w:p w14:paraId="5162C2B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managesinsert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54D429B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managesinsert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6A511F6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manages</w:t>
      </w:r>
    </w:p>
    <w:p w14:paraId="452EAF0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2AFD55A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53CB53F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3A60E6F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NEW.mng_adm_AT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NEW.mng_br_code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3289B9C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MANAGES',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68A98AB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4B3AA25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languages</w:t>
      </w:r>
    </w:p>
    <w:p w14:paraId="2373792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languagesinsert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1FFB2C2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languagesinsert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1D89D7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languages</w:t>
      </w:r>
    </w:p>
    <w:p w14:paraId="6E1ECAC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2E55421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17D5D74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01AFC37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NEW.lng_gui_AT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NEW.lng_language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4EEA607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LANGUAGES',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1083332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144D8CE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E231C7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branch</w:t>
      </w:r>
    </w:p>
    <w:p w14:paraId="2407AA9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branchinsert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552846E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branchinsert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53438C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branch</w:t>
      </w:r>
    </w:p>
    <w:p w14:paraId="3F71DFC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0EA216A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7B4BE43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297E691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NEW.br_street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NEW.br_num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NEW.br_city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191AAC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BRANCH',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7C51B34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655808C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D56A87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driver</w:t>
      </w:r>
    </w:p>
    <w:p w14:paraId="0089D11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driverinsert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4226727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driverinsert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802DBC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driver</w:t>
      </w:r>
    </w:p>
    <w:p w14:paraId="00B7749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18FF5C0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177B513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70E77EE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NEW.drv_AT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NEW.drv_license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NEW.drv_route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NEW.drv_experience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BFD981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DRIVER',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4AC1676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78A7BBC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55DC467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event</w:t>
      </w:r>
    </w:p>
    <w:p w14:paraId="7E89316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eventinsert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7039304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eventinsert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CFD26E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event</w:t>
      </w:r>
    </w:p>
    <w:p w14:paraId="76CB089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6614A4E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4107001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449A775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NEW.ev_tr_id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NEW.ev_start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NEW.ev_end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NEW.ev_descr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4E07B3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EVENT',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62E526C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0C0CB88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5F0F8A3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7235B61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--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travelto</w:t>
      </w:r>
      <w:proofErr w:type="spellEnd"/>
    </w:p>
    <w:p w14:paraId="1197A25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traveltoinsert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013AD0F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traveltoinsert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86FA83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 xml:space="preserve">AFTER INSERT on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</w:p>
    <w:p w14:paraId="7E96067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5C824A5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0D6B8A8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71AD63F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NEW.to_tr_id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NEW.to_dst_id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NEW.to_arrival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NEW.to_departure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23E099D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TRAVEL TO',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7A7A1C2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3997D31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108A3D8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worker</w:t>
      </w:r>
    </w:p>
    <w:p w14:paraId="2267168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workerinsert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67D8BCA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workerinsert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0CAD4B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worker</w:t>
      </w:r>
    </w:p>
    <w:p w14:paraId="004F869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05EA157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00470CD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40C4CA4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NEW.wrk_AT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NEW.wrk_name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NEW.wrk_lname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NEW.wrk_salary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NEW.wrk_br_code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588FE14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WORKER',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22C1CAE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7F924B5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2A61751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RESERVATION</w:t>
      </w:r>
    </w:p>
    <w:p w14:paraId="77D5D29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reservationinsert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60FCBF8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reservationinsert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B4C5B6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reservation</w:t>
      </w:r>
    </w:p>
    <w:p w14:paraId="1B5B9BE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247958D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5E5315F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347E6BF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NEW.res_tr_id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NEW.res_seatnum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NEW.res_name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NEW.res_lname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NEW.res_isadult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10198C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RESERVATION',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654F229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27F0123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3FF89E4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admin</w:t>
      </w:r>
    </w:p>
    <w:p w14:paraId="3FDBF34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4102E6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admininsert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2BD0EFD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admininsert</w:t>
      </w:r>
      <w:proofErr w:type="spellEnd"/>
    </w:p>
    <w:p w14:paraId="098D335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admin</w:t>
      </w:r>
    </w:p>
    <w:p w14:paraId="08F85C1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>FOR EACH ROW</w:t>
      </w:r>
    </w:p>
    <w:p w14:paraId="3AF1A80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63C743C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6E7FBDB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NEW.adm_AT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NEW.adm_type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NEW.adm_diploma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359F38C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ADMIN',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385215D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401BBF8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038E83C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--  DESTINATION</w:t>
      </w:r>
      <w:proofErr w:type="gramEnd"/>
    </w:p>
    <w:p w14:paraId="0D61D01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destinationinsert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7C79E78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destinationinsert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6BB46E6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destination</w:t>
      </w:r>
    </w:p>
    <w:p w14:paraId="03FC342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7D6A2BD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6D2199B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3D1413E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NEW.dst_id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NEW.dst_name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NEW.dst_descr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NEW.dst_rtype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NEW.dst_language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NEW.dst_location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464D0EF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DESTINATION',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1544D9F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0D6B0C0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5EB9824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--  trip</w:t>
      </w:r>
      <w:proofErr w:type="gramEnd"/>
    </w:p>
    <w:p w14:paraId="0DC86CF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tripinsert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5D08DA8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tripinsert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37B5547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INSERT on trip</w:t>
      </w:r>
    </w:p>
    <w:p w14:paraId="42768C7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58F750E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22E8679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48DA0CD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NEW.tr_departure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NEW.tr_return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NEW.tr_maxseats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NEW.tr_cost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NEW.tr_gui_AT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NEW.tr_drv_AT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02BE59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(),'INSERT ON TRIP',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5F14400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26EA1D5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E74A50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UPDATE TRIGGER</w:t>
      </w:r>
    </w:p>
    <w:p w14:paraId="5BEB617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00627E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phones</w:t>
      </w:r>
    </w:p>
    <w:p w14:paraId="3735D2C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DELIMITER $$</w:t>
      </w:r>
    </w:p>
    <w:p w14:paraId="26E44B4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phonesUPDATE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1F27B51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phonesUPDATE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15BCB5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phones</w:t>
      </w:r>
    </w:p>
    <w:p w14:paraId="4995809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0773A1A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7A0CB03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53D0610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NEW.ph_br_code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NEW.ph_number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C2734E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PHONES',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0725DA0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5229793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1C1CCBF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guide</w:t>
      </w:r>
    </w:p>
    <w:p w14:paraId="17C97C0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guideUPDATE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27A8D6D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guideUPDATE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346C0F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guide</w:t>
      </w:r>
    </w:p>
    <w:p w14:paraId="1C65627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787EC1B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31DBB2C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54662F7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NEW.gui_AT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NEW.gui_cv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6F37EAC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GUIDE',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4F35D7F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5FABD1B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5D9913E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manages</w:t>
      </w:r>
    </w:p>
    <w:p w14:paraId="549E38A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managesUPDATE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54F0121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managesUPDATE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8F2073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manages</w:t>
      </w:r>
    </w:p>
    <w:p w14:paraId="180CB30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3A3D2E1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581F2A8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3EAFAA5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NEW.mng_adm_AT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NEW.mng_br_code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4271DB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MANAGES',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1BAB688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19D57FF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languages</w:t>
      </w:r>
    </w:p>
    <w:p w14:paraId="2E9B3C2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languagesUPDATE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145EEBE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languagesUPDATE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88CA09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languages</w:t>
      </w:r>
    </w:p>
    <w:p w14:paraId="65F95FA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2AD7563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22147AC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06B7714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NEW.lng_gui_AT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NEW.lng_language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4682494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LANGUAGES',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0F40F18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497E49E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0CE6849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branch</w:t>
      </w:r>
    </w:p>
    <w:p w14:paraId="0279E5A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branchUPDATE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196D26F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branchUPDATE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B7CBB0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branch</w:t>
      </w:r>
    </w:p>
    <w:p w14:paraId="4B1F0E1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016BBA4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1CD62BA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5F559B2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NEW.br_street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NEW.br_num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NEW.br_city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22E2BA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BRANCH',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704E81C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0ED5D24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3BF030E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driver</w:t>
      </w:r>
    </w:p>
    <w:p w14:paraId="088FE7B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driverUPDATE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13B9A90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driverUPDATE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49759C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driver</w:t>
      </w:r>
    </w:p>
    <w:p w14:paraId="4D5CCD8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7C45E63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209DF04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66187A7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NEW.drv_AT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NEW.drv_license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NEW.drv_route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NEW.drv_experience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541FCFF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DRIVER',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63795C2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41D0BA2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7F8150C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event</w:t>
      </w:r>
    </w:p>
    <w:p w14:paraId="1F05363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eventUPDATE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25FCC35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eventUPDATE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6CDF2D7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event</w:t>
      </w:r>
    </w:p>
    <w:p w14:paraId="48DFD29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4D9E08A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42BDB6F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03202D1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NEW.ev_tr_id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NEW.ev_start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NEW.ev_end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NEW.ev_descr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046DC62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EVENT',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0256E1D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5A22DD9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069CF64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4EA00F3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--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travelto</w:t>
      </w:r>
      <w:proofErr w:type="spellEnd"/>
    </w:p>
    <w:p w14:paraId="6D75085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traveltoUPDATE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3DCD335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traveltoUPDATE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4376CB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AFTER UPDATE on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</w:p>
    <w:p w14:paraId="5D51A53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203BB31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2D52C5E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5B7F50D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NEW.to_tr_id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NEW.to_dst_id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NEW.to_arrival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NEW.to_departure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3E4D0FB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TRAVEL TO',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2D61920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132B5A7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0139D40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worker</w:t>
      </w:r>
    </w:p>
    <w:p w14:paraId="2288F49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workerUPDATE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7B1C97C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workerUPDATE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2F79ED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worker</w:t>
      </w:r>
    </w:p>
    <w:p w14:paraId="4095BC2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4B5F1AE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1A97CC6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4C88BBD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NEW.wrk_AT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NEW.wrk_name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NEW.wrk_lname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NEW.wrk_salary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NEW.wrk_br_code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349B2B0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WORKER',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3FCF8CE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185D6B7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52EF624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RESERVATION</w:t>
      </w:r>
    </w:p>
    <w:p w14:paraId="449A3FA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reservationUPDATE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6C886E7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reservationUPDATE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90296A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reservation</w:t>
      </w:r>
    </w:p>
    <w:p w14:paraId="035B8E1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6A67E6D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2F10C7E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31D219C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NEW.res_tr_id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NEW.res_seatnum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NEW.res_name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NEW.res_lname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NEW.res_isadult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6432A80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RESERVATION',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0663EC4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426B54C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2AA1187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admin</w:t>
      </w:r>
    </w:p>
    <w:p w14:paraId="013528F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6F72208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adminUPDATE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0856410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adminUPDATE</w:t>
      </w:r>
      <w:proofErr w:type="spellEnd"/>
    </w:p>
    <w:p w14:paraId="700A275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admin</w:t>
      </w:r>
    </w:p>
    <w:p w14:paraId="50937D4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453B17B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070A97E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3C728ED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NEW.adm_AT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NEW.adm_type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NEW.adm_diploma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11DF066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ADMIN',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34067D8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7809AC0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2618A30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--  DESTINATION</w:t>
      </w:r>
      <w:proofErr w:type="gramEnd"/>
    </w:p>
    <w:p w14:paraId="1A32A5A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destinationUPDATE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240998F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destinationUPDATE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F3CFB8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destination</w:t>
      </w:r>
    </w:p>
    <w:p w14:paraId="018ABA7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42215A0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14887C3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53131B7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NEW.dst_id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NEW.dst_name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NEW.dst_descr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NEW.dst_rtype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NEW.dst_language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NEW.dst_location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1F11358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DESTINATION',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723FC76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13D16CD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64497DB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--  trip</w:t>
      </w:r>
      <w:proofErr w:type="gramEnd"/>
    </w:p>
    <w:p w14:paraId="7269FC1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tripUPDATE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66F8501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tripUPDATE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F26B2C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UPDATE on trip</w:t>
      </w:r>
    </w:p>
    <w:p w14:paraId="6AA4EC8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5413FE3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1E0D77A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05B30C9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NEW.tr_id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NEW.tr_departure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NEW.tr_return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NEW.tr_maxseats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NEW.tr_cost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NEW.tr_gui_AT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NEW.tr_drv_AT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40F5EF8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(),'UPDATE ON TRIP',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35F36B4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566877E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00CDFB8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DELETE-----------</w:t>
      </w:r>
    </w:p>
    <w:p w14:paraId="7937D6A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6E33296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-- TA TRIGGER GIA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DELETE,DELETE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 KAI DELETE</w:t>
      </w:r>
    </w:p>
    <w:p w14:paraId="3BC90EB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phones</w:t>
      </w:r>
    </w:p>
    <w:p w14:paraId="2B47684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DELIMITER $$</w:t>
      </w:r>
    </w:p>
    <w:p w14:paraId="6D77B8F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phonesDELETE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2500BC4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phonesDELETE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28436E5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phones</w:t>
      </w:r>
    </w:p>
    <w:p w14:paraId="3DEDFB0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6DC4A83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2C7724C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71CB6AA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OLD.ph_br_code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OLD.ph_number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23C803A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PHONES',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4B41F0D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3BC2598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29F0701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guide</w:t>
      </w:r>
    </w:p>
    <w:p w14:paraId="080843F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guideDELETE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402379D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guideDELETE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2C0658F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guide</w:t>
      </w:r>
    </w:p>
    <w:p w14:paraId="0A90D5F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716D992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14997C5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5F448D6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OLD.gui_AT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OLD.gui_cv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63F1297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GUIDE',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35D0A8E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20EC644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27CF169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manages</w:t>
      </w:r>
    </w:p>
    <w:p w14:paraId="4EA3485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managesDELETE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691A4FF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managesDELETE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317AE9A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manages</w:t>
      </w:r>
    </w:p>
    <w:p w14:paraId="5362C8F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0FC3A98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604A9F8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29D75DA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OLD.mng_adm_AT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OLD.mng_br_code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462FC3E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MANAGES',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317C3E2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06693CF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languages</w:t>
      </w:r>
    </w:p>
    <w:p w14:paraId="0E542DD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languagesDELETE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4E704D3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languagesDELETE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54F910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languages</w:t>
      </w:r>
    </w:p>
    <w:p w14:paraId="187B5CB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4F9F86A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35FEAAA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05E4F88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OLD.lng_gui_AT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OLD.lng_language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3C1DEC5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LANGUAGES',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6300950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28621C1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56DB689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branch</w:t>
      </w:r>
    </w:p>
    <w:p w14:paraId="3A47DCA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branchDELETE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71E8687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branchDELETE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7BFCF58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branch</w:t>
      </w:r>
    </w:p>
    <w:p w14:paraId="3264E4F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63B16B6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2871BEF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2EB8935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OLD.br_street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OLD.br_num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OLD.br_city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9F9BA4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BRANCH',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7C6D680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END$$</w:t>
      </w:r>
    </w:p>
    <w:p w14:paraId="0C3BB93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6A3D5E8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driver</w:t>
      </w:r>
    </w:p>
    <w:p w14:paraId="4F5F477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driverDELETE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154485F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driverDELETE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0D3BB8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driver</w:t>
      </w:r>
    </w:p>
    <w:p w14:paraId="55CF0F3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0387F95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127558A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3AD77EB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OLD.drv_AT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OLD.drv_license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OLD.drv_route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OLD.drv_experience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824660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DRIVER',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276BF67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ab/>
        <w:t>END$$</w:t>
      </w:r>
    </w:p>
    <w:p w14:paraId="73D9E7F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09A4372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event</w:t>
      </w:r>
    </w:p>
    <w:p w14:paraId="7BE3F5E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eventDELETE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735CB37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eventDELETE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65DF0D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event</w:t>
      </w:r>
    </w:p>
    <w:p w14:paraId="1CEC3CE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2DE8F52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5D11E2C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123712E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OLD.ev_tr_id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OLD.ev_start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OLD.ev_end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OLD.ev_descr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65DC79A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EVENT',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56352C0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50E5FEC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226AE42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79C005F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--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travelto</w:t>
      </w:r>
      <w:proofErr w:type="spellEnd"/>
    </w:p>
    <w:p w14:paraId="56B26F8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traveltoDELETE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166CBBD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traveltoDELETE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646F43B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AFTER DELETE on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</w:p>
    <w:p w14:paraId="1B85425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624F817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1F2674F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2163080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OLD.to_tr_id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OLD.to_dst_id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OLD.to_arrival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OLD.to_departure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6F386AA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TRAVEL TO',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6261897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52E4C9B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</w:t>
      </w:r>
    </w:p>
    <w:p w14:paraId="2E1C5A7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worker</w:t>
      </w:r>
    </w:p>
    <w:p w14:paraId="10C8266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workerDELETE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69772C9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workerDELETE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BF5920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worker</w:t>
      </w:r>
    </w:p>
    <w:p w14:paraId="36EF670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1950BE5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49A2723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780539D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OLD.wrk_AT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OLD.wrk_name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OLD.wrk_lname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OLD.wrk_salary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OLD.wrk_br_code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7B88E95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WORKER',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4E6C686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2FED068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331FAF0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RESERVATION</w:t>
      </w:r>
    </w:p>
    <w:p w14:paraId="618B48E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reservationDELETE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3779D00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reservationDELETE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72EF9F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reservation</w:t>
      </w:r>
    </w:p>
    <w:p w14:paraId="4037FC2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3ED231D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20CE3F9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2369AEA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OLD.res_tr_id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OLD.res_seatnum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OLD.res_name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OLD.res_lname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OLD.res_isadult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285E757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RESERVATION',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4ACC470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19CE466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19702D0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admin</w:t>
      </w:r>
    </w:p>
    <w:p w14:paraId="7F7CE55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57765D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adminDELETE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0089DEB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adminDELETE</w:t>
      </w:r>
      <w:proofErr w:type="spellEnd"/>
    </w:p>
    <w:p w14:paraId="4431D99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admin</w:t>
      </w:r>
    </w:p>
    <w:p w14:paraId="477537C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76EA460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148E62B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356E32B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OLD.adm_AT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OLD.adm_type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OLD.adm_diploma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5F9D6D3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ADMIN',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357336F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20114C3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52A6D98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--  DESTINATION</w:t>
      </w:r>
      <w:proofErr w:type="gramEnd"/>
    </w:p>
    <w:p w14:paraId="65F4560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destinationDELETE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69943A2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destinationDELETE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7687E98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destination</w:t>
      </w:r>
    </w:p>
    <w:p w14:paraId="5717719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396E27B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51F7751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1D54081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OLD.dst_id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OLD.dst_name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OLD.dst_descr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OLD.dst_rtype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OLD.dst_language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OLD.dst_location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3BC7233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DESTINATION',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619DB13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79A38CF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1263328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--  trip</w:t>
      </w:r>
      <w:proofErr w:type="gramEnd"/>
    </w:p>
    <w:p w14:paraId="029710D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TRIGGER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tripDELETE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$$</w:t>
      </w:r>
    </w:p>
    <w:p w14:paraId="786D8B6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TRIGGER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tripDELETE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D89C7F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AFTER DELETE on trip</w:t>
      </w:r>
    </w:p>
    <w:p w14:paraId="49C8F52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FOR EACH ROW</w:t>
      </w:r>
    </w:p>
    <w:p w14:paraId="3D72536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  <w:t>BEGIN</w:t>
      </w:r>
    </w:p>
    <w:p w14:paraId="65F7708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 xml:space="preserve">DECLARE changes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300); </w:t>
      </w:r>
    </w:p>
    <w:p w14:paraId="60A42B5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        SET changes=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CONCAT(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OLD.tr_id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OLD.tr_departure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OLD.tr_return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OLD.tr_maxseats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OLD.tr_cost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OLD.tr_br_code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OLD.tr_gui_AT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,' 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OLD.tr_drv_AT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15200CC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ab/>
      </w:r>
      <w:r w:rsidRPr="0013106D">
        <w:rPr>
          <w:rFonts w:ascii="Arial" w:hAnsi="Arial" w:cs="Arial"/>
          <w:b/>
          <w:bCs/>
          <w:sz w:val="22"/>
          <w:szCs w:val="22"/>
        </w:rPr>
        <w:tab/>
        <w:t>INSERT INTO logger VALUES(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NULL,current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_user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(),'DELETE ON TRIP',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changes,current_timestamp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());</w:t>
      </w:r>
    </w:p>
    <w:p w14:paraId="0996725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END$$</w:t>
      </w:r>
    </w:p>
    <w:p w14:paraId="6BADB48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01F42E2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DELIMITER ;</w:t>
      </w:r>
      <w:proofErr w:type="gramEnd"/>
    </w:p>
    <w:p w14:paraId="0F9AAF1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4FAD516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BRANCH INSERT--</w:t>
      </w:r>
    </w:p>
    <w:p w14:paraId="47193FC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branch VALUES (null,'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Karaiskakh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1','1','Patra'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EAF865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branch VALUES (null,'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Karaiskakh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2','2','Athina'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EC1661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branch VALUES (null,'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Patrews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3','5','Thessalonikh'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7C753EF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38FD6AB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WORKER INSERT--</w:t>
      </w:r>
    </w:p>
    <w:p w14:paraId="6CF2BD9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VALUES('AM1000','Thomas','Johnson','1500.00','1'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375F8FD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VALUES('AM1001','Jeffry','McQuil','1650.13','2'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681ED4A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VALUES('AM1002','Bob','Jefferson','2000.00','3'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1D0A31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VALUES('AM1003','Michelle','Obama','1332.84','2'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3C0DB1C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VALUES('AM1004','Anastasia','Oleksei','1580.00','2'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746AD66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VALUES('AM1005','John','Papamixahl','3200.35','1'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41AFD82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VALUES('AM1006','Dixie','Wimpleton','1600.00','1'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203322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VALUES('AM1007','Willy','Deniro','1453.00','1'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FA78C3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VALUES('AM1008','Thomas','Johnson','3920.00','1'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79BAB42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VALUES('AM1009','Patrick','Asterias','1500.20','3'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A9D3EE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VALUES('AM1010','Zoe','Anniston','1903.50','3'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4D826FB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VALUES('AM1011','Thomas','Pit','1244.50','3'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003C25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VALUES('AM1012','Eugene','Guderian','1994.23','3'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4B43C37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VALUES('AM1013','Helen','McGuill','2354.54','2'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1AFBFF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VALUES('AM1014','Maria','Papadopoulou','2123.22','2'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4E63747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VALUES('AM1015','Virginia','Barbory','1255.90','2'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5877D2F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VALUES('AM1016','Takis','Tsoukalas','1069.00','3'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7E6625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>INSERT INTO worker VALUES('AM1017','Vasilis','Theodoroy','2531.98','3'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C579E6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worker VALUES('AM1018','Haris','Kikidis','5132.98','3'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3865172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1937354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GUIDE INSERT--</w:t>
      </w:r>
    </w:p>
    <w:p w14:paraId="7603980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guide VALUES ('AM1000','Tour Guide at Patras Greece and Achaia Area.8 year of 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expertice.Patience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,teamwork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effectiveness are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guaranteed.Fluent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Knowledge in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Greek,English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French');</w:t>
      </w:r>
    </w:p>
    <w:p w14:paraId="02ECC12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guide VALUES ('AM1001','Tour Guide in Athens and expert at ancient Greek times. 4 Years of Parthenon tours and 2 in the great relics located in the city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Athens.Fluent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Knowledge in 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Greek,English</w:t>
      </w:r>
      <w:proofErr w:type="spellEnd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 and Italian');</w:t>
      </w:r>
    </w:p>
    <w:p w14:paraId="4FB9CE7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guide VALUES ('AM1016','Tour Guide in Thessalonikh.5 years of experience and in a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proffesional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agency. Amazing reviews in TripAdvisor and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TripGuide.Fluent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Knowledge in 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Greek,English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,Italian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German');</w:t>
      </w:r>
    </w:p>
    <w:p w14:paraId="26320C3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guide values ('AM1017','Tour Guide operating in 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Banshko,Bulgaria</w:t>
      </w:r>
      <w:proofErr w:type="spellEnd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. Showcase of the city monuments and the famous ski </w:t>
      </w:r>
      <w:proofErr w:type="spellStart"/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resort.Fluent</w:t>
      </w:r>
      <w:proofErr w:type="spellEnd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 Knowledge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Greek,English,Bulgarian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Turkish');</w:t>
      </w:r>
    </w:p>
    <w:p w14:paraId="690B5CD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3F498A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LANGUAGES--</w:t>
      </w:r>
    </w:p>
    <w:p w14:paraId="09918A5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languages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'AM1000','Greek,English and French');</w:t>
      </w:r>
    </w:p>
    <w:p w14:paraId="2F74609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languages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'AM1001','Greek,English and Italian');</w:t>
      </w:r>
    </w:p>
    <w:p w14:paraId="1EAAD49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languages VALUES('AM1016','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Greek,English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,German');</w:t>
      </w:r>
    </w:p>
    <w:p w14:paraId="1AAAFDE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languages VALUES('AM1017','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Greek,English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,Bulgarian');</w:t>
      </w:r>
    </w:p>
    <w:p w14:paraId="2CDC28B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1513CAF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ADMIN INSERT --</w:t>
      </w:r>
    </w:p>
    <w:p w14:paraId="335EBD6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admin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'AM1002','LOGISTICS','Bachelor of Science in Logistics and Supply Chain Management from University of Patras');</w:t>
      </w:r>
    </w:p>
    <w:p w14:paraId="5493DC9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admin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'AM1005','ADMINISTRATIVE','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Masters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Degree on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Managment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Human Organization from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Panteion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University of Athens');</w:t>
      </w:r>
    </w:p>
    <w:p w14:paraId="4781BEE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admin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'AM1014','ADMINISTRATIVE','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Masters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Degree on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Managment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Business Expansion from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Aristoteleion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University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Thessalonikh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');</w:t>
      </w:r>
    </w:p>
    <w:p w14:paraId="57868DE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admin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'AM1010','ADMINISTRATIVE','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Masters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Degree on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Managment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Business Expansion from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Aristoteleion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University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Thessalonikh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');</w:t>
      </w:r>
    </w:p>
    <w:p w14:paraId="5FFE776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admin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'AM1003','ACCOUNTING','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Bachelors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Degree in Business Accounting from TEI Patras');</w:t>
      </w:r>
    </w:p>
    <w:p w14:paraId="4038D71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admin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'AM1006','ACCOUNTING','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Bachelors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Degree in Business Accounting from TEI Patras');</w:t>
      </w:r>
    </w:p>
    <w:p w14:paraId="5FA020D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1D18944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>-- DRIVER INSERT--</w:t>
      </w:r>
    </w:p>
    <w:p w14:paraId="52FD15C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driver VALUES('AM1004','A','LOCAL','4'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523A212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driver VALUES('AM1007','B','ABROAD','3'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B17B50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driver VALUES('AM1008','C','LOCAL','5'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7788CD2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driver VALUES('AM1009','A','LOCAL','2'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5632EB1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driver VALUES('AM1011','D','ABROAD','10'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7A71CBD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driver VALUES('AM1012','C','LOCAL','2'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7AA6B67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driver VALUES('AM1013','A','LOCAL','1'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68B2399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driver VALUES('AM1015','C','LOCAL','7'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858FBC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28C0B10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035527C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TRIP INSERT--</w:t>
      </w:r>
    </w:p>
    <w:p w14:paraId="74E4A26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trip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null,'2022-7-1','2022-7-5','50','2600','1','AM1000','AM1004');</w:t>
      </w:r>
    </w:p>
    <w:p w14:paraId="0237862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trip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null,'2022-7-6','2022-7-10','100','1500','1','AM1000','AM1009');</w:t>
      </w:r>
    </w:p>
    <w:p w14:paraId="2722D8F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trip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null,'2022-7-9','2022-7-15','50','2800','2','AM1001','AM1008');</w:t>
      </w:r>
    </w:p>
    <w:p w14:paraId="7EE96DA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trip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null,'2022-8-11','2022-8-18','87','1000','1','AM1000','AM1009');</w:t>
      </w:r>
    </w:p>
    <w:p w14:paraId="5C211AF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trip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null,'2022-7-16','2022-7-19','90','3500','2','AM1001','AM1013');</w:t>
      </w:r>
    </w:p>
    <w:p w14:paraId="7D14CB5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trip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null,'2022-6-20','2022-6-30','77','1800','2','AM1001','AM1015');</w:t>
      </w:r>
    </w:p>
    <w:p w14:paraId="21CA101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trip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null,'2022-6-2','2022-6-8','77','1800','3','AM1016','AM1012');</w:t>
      </w:r>
    </w:p>
    <w:p w14:paraId="5FD7240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trip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null,'2022-7-2','2022-7-11','56','1235','3','AM1016','AM1008');</w:t>
      </w:r>
    </w:p>
    <w:p w14:paraId="5B8E282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trip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null,'2022-01-19 00:00:00','2022-01-20 00:00:00','70','1453.34','3','AM1017','AM1007');  --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bulgaria</w:t>
      </w:r>
      <w:proofErr w:type="spellEnd"/>
    </w:p>
    <w:p w14:paraId="77A7A44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trip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null,'2022-1-10','2022-1-18','53','1342','3','AM1017','AM1007'); --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bulgaria</w:t>
      </w:r>
      <w:proofErr w:type="spellEnd"/>
    </w:p>
    <w:p w14:paraId="7555390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trip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null,'2022-1-20','2022-1-28','95','2380','3','AM1017','AM1011'); --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bulgaria</w:t>
      </w:r>
      <w:proofErr w:type="spellEnd"/>
    </w:p>
    <w:p w14:paraId="61791B6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E1D2D3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EVENT INSERT--</w:t>
      </w:r>
    </w:p>
    <w:p w14:paraId="405D497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event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1,'2022-07-01','2022-07-05','Trip to the ancient ruins from the once great cities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Patra,Aigio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Pyrgos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. Food at local taverns and walk around the modern cities'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55D7243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 xml:space="preserve">INSERT INTO event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2,'2022-07-06','2022-07-10','Event at the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archaiological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museum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Patras,the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ancient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Ruins,the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castle and the Roman aqueduct.');</w:t>
      </w:r>
    </w:p>
    <w:p w14:paraId="3995BD6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event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4,'2022-08-11','2022-08-18','Event at Hotel Astir where local artists and musicians will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perform.Buffet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drinks included'); --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patra</w:t>
      </w:r>
      <w:proofErr w:type="spellEnd"/>
    </w:p>
    <w:p w14:paraId="40900DA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event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3,'2022-07-09 00:00:00','2022-07-15 00:00:00','Event at the brand new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archaiological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museum of Athens before visiting the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Parthenon.Walkaround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the old market and the local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shops.Visitation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of the National observatory and Stavros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Niarhos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foundation ');</w:t>
      </w:r>
    </w:p>
    <w:p w14:paraId="7169B05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event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5,'2022-07-16 00:00:00','2022-07-19 00:00:00','Tour guides and local historians will showcase the great battle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Marathonas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that took place in 490 B.C against the Persian Empire.');</w:t>
      </w:r>
    </w:p>
    <w:p w14:paraId="7E9DE0A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event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6,'2022-06-20 00:00:00','2022-06-30 00:00:00','Visiting the most famous beaches alongside the beautiful green forests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Euvoia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. Quick trip to the historical cities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Eretreia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Chalkida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.'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9C1312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event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7,'2022-06-02 00:00:00','2022-06-08 00:00:00','Event at the White Tower of Thessaloniki where a music bands will perform and walk around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Aristotelous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square');</w:t>
      </w:r>
    </w:p>
    <w:p w14:paraId="53886D9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event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8,'2022-07-02 00:00:00','2022-07-11 00:00:00','Visiting the grave of Philipp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II,father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of Alexander the Great, in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Vergina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showcase in the modern museum featuring Macedonian equipment as well as normal day items in ancient Greece');</w:t>
      </w:r>
    </w:p>
    <w:p w14:paraId="33E0A5A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event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9,'2022-01-10 00:00:00','2022-01-18 00:00:00','Fun day at the famous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Banshko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ski resort. Followed by spa and sauna in mid-day and drinks at the evening party hosted by us.'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4C3EC35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event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10,'2022-01-20 00:00:00','2022-01-28 00:00:00','Visiting the historical city of Sofia with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remnats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of the Byzantine Empire remaining in the city. Impressive architecture as the city has existed for more than 8000 years.'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ED7CC4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57C3743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MANAGES INSERT</w:t>
      </w:r>
    </w:p>
    <w:p w14:paraId="004E27F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manages VALUES('AM1005','1'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515FFB3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manages VALUES('AM1014','2'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6A35F1B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manages VALUES('AM1010','3'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32877F5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132D998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PHONES INSERT--</w:t>
      </w:r>
    </w:p>
    <w:p w14:paraId="5767B73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40ECBDC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phones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'1','2610522510');</w:t>
      </w:r>
    </w:p>
    <w:p w14:paraId="553869D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phones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'2','210412210');</w:t>
      </w:r>
    </w:p>
    <w:p w14:paraId="7041E11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 xml:space="preserve">INSERT INTO phones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'3','2310549218');</w:t>
      </w:r>
    </w:p>
    <w:p w14:paraId="2A65ADE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19CCB8A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DESTINATION INSERT--</w:t>
      </w:r>
    </w:p>
    <w:p w14:paraId="5DD4BAA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destination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1,'Achaia','Visiting the cities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Patras,Pyrgos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Aigio','LOCAL',1,'Greek');</w:t>
      </w:r>
    </w:p>
    <w:p w14:paraId="450A812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destination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2,'Patra','Visiting the city of Patras and its ancient monuments','LOCAL',1,'Greek');</w:t>
      </w:r>
    </w:p>
    <w:p w14:paraId="3F0963C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destination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3,'Patra','Visiting the city of Patras and Achaia Claus','LOCAL',1,'Greek');</w:t>
      </w:r>
    </w:p>
    <w:p w14:paraId="66457C0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destination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4,'Athens','Visiting the City of Athens and its monuments','LOCAL',4,'Greek');</w:t>
      </w:r>
    </w:p>
    <w:p w14:paraId="12B3A48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destination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5,'Marathonas','Visiting the location of Marathonas','LOCAL',4,'GREEK');</w:t>
      </w:r>
    </w:p>
    <w:p w14:paraId="10BBD1A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destination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6,'Euvoia','Visiting the location of Euvoia','LOCAL',4,'GREEK');</w:t>
      </w:r>
    </w:p>
    <w:p w14:paraId="1066716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destination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7,'Thessaloniki','Visiting Thessaloniki and the areas around it','LOCAL',7,'GREEK');</w:t>
      </w:r>
    </w:p>
    <w:p w14:paraId="451A04D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destination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8,'Vergina','Historical city of the Macedonian Empire and the grave of Philipp II','LOCAL',7,'GREEK');</w:t>
      </w:r>
    </w:p>
    <w:p w14:paraId="1238865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destination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9,'Bulgaria','Visiting the city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Banshko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and its famous ski resort','ABROAD',9,'BULGARIAN');</w:t>
      </w:r>
    </w:p>
    <w:p w14:paraId="1D85C5F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destination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10,'Sofia','City of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Sofia,capital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of Bulgaria','ABROAD',9,'BULGARIAN');</w:t>
      </w:r>
    </w:p>
    <w:p w14:paraId="3007735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28E07A5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TRAVEL_TO--</w:t>
      </w:r>
    </w:p>
    <w:p w14:paraId="46C23C1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2488FC9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1,1,'2022-07-01','2022-07-05 00:00:00');</w:t>
      </w:r>
    </w:p>
    <w:p w14:paraId="364E7DA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2,2,'2022-07-06 00:00:00','2022-07-10 00:00:00');</w:t>
      </w:r>
    </w:p>
    <w:p w14:paraId="7C3738D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4,3,'2022-08-11 00:00:00','2022-08-18 00:00:00');  --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patra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--</w:t>
      </w:r>
    </w:p>
    <w:p w14:paraId="6D8DAE9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3,4,'2022-07-09 00:00:00','2022-07-15 00:00:00');</w:t>
      </w:r>
    </w:p>
    <w:p w14:paraId="6F706A3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5,5,'2022-07-16 00:00:00','2022-07-19 00:00:00');</w:t>
      </w:r>
    </w:p>
    <w:p w14:paraId="46A7AE3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6,6,'2022-06-20 00:00:00','2022-06-30 00:00:00'); -- athina--</w:t>
      </w:r>
    </w:p>
    <w:p w14:paraId="29D2BBD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7,7,'2022-06-02 00:00:00','2022-06-08 00:00:00');</w:t>
      </w:r>
    </w:p>
    <w:p w14:paraId="147DBEE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8,8,'2022-07-02 00:00:00','2022-07-011 00:00:00'); --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thessaloniki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--</w:t>
      </w:r>
    </w:p>
    <w:p w14:paraId="3710EDB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 xml:space="preserve">INSERT INTO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9,9,'2022-01-10 00:00:00','2022-01-18 00:00:00');</w:t>
      </w:r>
    </w:p>
    <w:p w14:paraId="1F7D85B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travel_to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VALUES(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10,10,'2022-01-20 00:00:00','2022-01-28 00:00:00'); --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bulgaria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2D7F825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0FB81AA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-- RESERVATION</w:t>
      </w:r>
    </w:p>
    <w:p w14:paraId="24E414D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values(1,4,'Georgios','Papadakis','ADULT'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5D01876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values(2,2,'Maximos','Anastasioy','ADULT'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EB5475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values(3,4,'Marios','Eskere','ADULT'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B7E161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values(5,5,'Xaralampos','Papadopoylos','ADULT'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F23440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values(4,3,'Tasos','kekeogloy','ADULT'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6F4C2A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values(6,2,'Lefteris','Pantazopoylos','ADULT'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6DCC79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values(7,3,'Elefteria','Vasilakopoyloy','MINOR'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EE2429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values(8,4,'Kwnstantinos','Palaiologos','ADULT'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3921D7C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values(9,5,'Tommy','Shelby','MINOR'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625EB75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values(10,5,'Charis','Lesjho','ADULT'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66AD6A1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values(11,1,'Vasilis','Pasxalhs','MINOR'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5CBBF2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values(1,15,'Itzel','Lesjho','ADULT'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4705FD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values(2,20,'Harper','Malcolm','ADULT'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3619381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values(2,11,'Jazmine','Moyer','ADULT'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08A59D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values(2,7,'Gaige','Moyer','MINOR'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56A4AA5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values(3,6,'Gaige','Moyer','MINOR'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628091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values(3,2,'Augustus','Kent','MINOR'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48F1F78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values(3,1,'Frederick','Kent','ADULT'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5B28C2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values(4,10,'Samir','Miranda','ADULT'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DB87DC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values(4,11,'Jamir','Samir','ADULT'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9BE168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values(5,10,'Mehmet','Ali','MINOR'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C74289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values(5,11,'Mohammed','Lester','ADULT'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7F451A7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values(5,14,'Noah','Arcs','MINOR'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916291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values(6,10,'Yasmin','Goodwin','ADULT'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234398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values(6,11,'Saul','Goodman','ADULT'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890549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values(6,12,'Jessy','White','ADULT'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4409656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values(6,13,'Skyler','White','ADULT'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3783A3F1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values(6,15,'Walker','Junior','MINOR'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50351CA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values(7,10,'Arthur','Shelby','ADULT'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09842A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values(7,11,'Paul','Walker','ADULT'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C41C54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values(7,12,'TheRock','Opetras','ADULT'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523B037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values(7,13,'Losky','Vlospa','ADULT'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3D0207E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values(8,10,'Gilberto','Berry','MINOR'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1F566C2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values(8,11,'Arthur','Shelby','ADULT'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E73EB6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values(8,12,'Arthur','McAlister','ADULT'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01AC0D6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lastRenderedPageBreak/>
        <w:t>INSERT INTO reservation values(9,10,'Eleni','Mamasoyla','ADULT'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6D64933A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values(9,11,'Georgia','Basa','MINOR'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46710ED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values(9,12,'Koug','Dimi','MINOR'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7A52D77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values(10,7,'Ishain','Buckley','ADULT'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57210B7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values(10,4,'Josue','Rich','ADULT'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29C2555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values(11,4,'Gregory','Olsen','ADULT'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F4F998F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values(11,10,'Mateos','Olsen','ADULT'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4BC2BEF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reservation values(11,12,'Josef','Stalin','MINOR'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0924F68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6A1268F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  <w:lang w:val="el-GR"/>
        </w:rPr>
      </w:pPr>
      <w:r w:rsidRPr="0013106D">
        <w:rPr>
          <w:rFonts w:ascii="Arial" w:hAnsi="Arial" w:cs="Arial"/>
          <w:b/>
          <w:bCs/>
          <w:sz w:val="22"/>
          <w:szCs w:val="22"/>
          <w:lang w:val="el-GR"/>
        </w:rPr>
        <w:t>-- ITDEPARTMENT</w:t>
      </w:r>
    </w:p>
    <w:p w14:paraId="5F52AAD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  <w:lang w:val="el-GR"/>
        </w:rPr>
      </w:pPr>
    </w:p>
    <w:p w14:paraId="317BE616" w14:textId="6736AF3F" w:rsid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itdepartment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VALUES('AM1018','password','2022-01-01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',NULL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37EDFA80" w14:textId="3FAFD40C" w:rsid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D3F472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offers;</w:t>
      </w:r>
      <w:proofErr w:type="gramEnd"/>
    </w:p>
    <w:p w14:paraId="7F99444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CREATE  TABLE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 xml:space="preserve"> IF NOT EXISTS offers</w:t>
      </w:r>
    </w:p>
    <w:p w14:paraId="35DD897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(</w:t>
      </w:r>
    </w:p>
    <w:p w14:paraId="0EEECE0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id_prosforas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INT NOT NULL AUTO_INCREMENT,</w:t>
      </w:r>
    </w:p>
    <w:p w14:paraId="7A62C6C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start_date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DATETIME NOT NULL,</w:t>
      </w:r>
    </w:p>
    <w:p w14:paraId="3A715B4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end_date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DATETIME NOT NULL,</w:t>
      </w:r>
    </w:p>
    <w:p w14:paraId="29C84EB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cost_per_person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FLOAT(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7,2) NOT NULL,</w:t>
      </w:r>
    </w:p>
    <w:p w14:paraId="047FE59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destination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INT(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11) NOT NULL,</w:t>
      </w:r>
    </w:p>
    <w:p w14:paraId="3996E2E3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PRIMARY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KEY(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id_prosforas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),</w:t>
      </w:r>
    </w:p>
    <w:p w14:paraId="6C8AF7E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offers_fk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FOREIGN KEY (destination) REFERENCES destination(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dst_id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</w:t>
      </w:r>
    </w:p>
    <w:p w14:paraId="2A563AA8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491506B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46B053F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75929D6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DROP TABLE IF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offers_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reservation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;</w:t>
      </w:r>
      <w:proofErr w:type="gramEnd"/>
    </w:p>
    <w:p w14:paraId="14AE1EE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CREATE TABLE IF NOT EXISTS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offers_reservation</w:t>
      </w:r>
      <w:proofErr w:type="spellEnd"/>
    </w:p>
    <w:p w14:paraId="76E3BE9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(</w:t>
      </w:r>
    </w:p>
    <w:p w14:paraId="1A143FD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id_kratisis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INT NOT NULL AUTO_INCREMENT,</w:t>
      </w:r>
    </w:p>
    <w:p w14:paraId="15E1D494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lname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30) NOT NULL,</w:t>
      </w:r>
    </w:p>
    <w:p w14:paraId="13A4F17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fname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VARCHAR(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30) NOT NULL,</w:t>
      </w:r>
    </w:p>
    <w:p w14:paraId="39CFD81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id_prosforas_reserve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INT NOT NULL,</w:t>
      </w:r>
    </w:p>
    <w:p w14:paraId="75A2BCB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prokatavoli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FLOAT(</w:t>
      </w:r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7,2),</w:t>
      </w:r>
    </w:p>
    <w:p w14:paraId="7F2F36DC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PRIMARY 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KEY(</w:t>
      </w:r>
      <w:proofErr w:type="spellStart"/>
      <w:proofErr w:type="gramEnd"/>
      <w:r w:rsidRPr="0013106D">
        <w:rPr>
          <w:rFonts w:ascii="Arial" w:hAnsi="Arial" w:cs="Arial"/>
          <w:b/>
          <w:bCs/>
          <w:sz w:val="22"/>
          <w:szCs w:val="22"/>
        </w:rPr>
        <w:t>id_kratisis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),</w:t>
      </w:r>
    </w:p>
    <w:p w14:paraId="5158898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 xml:space="preserve">CONSTRAINT 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id_prosforas_reserve_FK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 xml:space="preserve"> FOREIGN KEY (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id_prosforas_reserve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 REFERENCES offers(</w:t>
      </w:r>
      <w:proofErr w:type="spellStart"/>
      <w:r w:rsidRPr="0013106D">
        <w:rPr>
          <w:rFonts w:ascii="Arial" w:hAnsi="Arial" w:cs="Arial"/>
          <w:b/>
          <w:bCs/>
          <w:sz w:val="22"/>
          <w:szCs w:val="22"/>
        </w:rPr>
        <w:t>id_prosforas</w:t>
      </w:r>
      <w:proofErr w:type="spellEnd"/>
      <w:r w:rsidRPr="0013106D">
        <w:rPr>
          <w:rFonts w:ascii="Arial" w:hAnsi="Arial" w:cs="Arial"/>
          <w:b/>
          <w:bCs/>
          <w:sz w:val="22"/>
          <w:szCs w:val="22"/>
        </w:rPr>
        <w:t>)</w:t>
      </w:r>
    </w:p>
    <w:p w14:paraId="4CA1311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ON UPDATE CASCADE ON DELETE CASCADE</w:t>
      </w:r>
    </w:p>
    <w:p w14:paraId="5EE56E3D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);</w:t>
      </w:r>
    </w:p>
    <w:p w14:paraId="22C2F20E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2BCCB909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offers VALUES(NULL,'2022-02-01','2022-02-28',350.40,1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67E35FB7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offers VALUES(NULL,'2022-04-01','2022-04-30',1500.30,4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18DBDA55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13106D">
        <w:rPr>
          <w:rFonts w:ascii="Arial" w:hAnsi="Arial" w:cs="Arial"/>
          <w:b/>
          <w:bCs/>
          <w:sz w:val="22"/>
          <w:szCs w:val="22"/>
        </w:rPr>
        <w:t>INSERT INTO offers VALUES(NULL,'2022-05-10','2022-05-25',864.28,7</w:t>
      </w:r>
      <w:proofErr w:type="gramStart"/>
      <w:r w:rsidRPr="0013106D">
        <w:rPr>
          <w:rFonts w:ascii="Arial" w:hAnsi="Arial" w:cs="Arial"/>
          <w:b/>
          <w:bCs/>
          <w:sz w:val="22"/>
          <w:szCs w:val="22"/>
        </w:rPr>
        <w:t>);</w:t>
      </w:r>
      <w:proofErr w:type="gramEnd"/>
    </w:p>
    <w:p w14:paraId="4553A31B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34A50D70" w14:textId="77777777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</w:p>
    <w:p w14:paraId="57669824" w14:textId="02E4A1A3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18199FDE" w14:textId="2A16BD3A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45661FAE" w14:textId="0D2DDC02" w:rsidR="0013106D" w:rsidRPr="0013106D" w:rsidRDefault="0013106D" w:rsidP="0013106D">
      <w:pPr>
        <w:spacing w:after="0"/>
        <w:ind w:left="720"/>
        <w:rPr>
          <w:rFonts w:ascii="Arial" w:hAnsi="Arial" w:cs="Arial"/>
          <w:b/>
          <w:bCs/>
          <w:color w:val="FF0000"/>
          <w:sz w:val="32"/>
          <w:szCs w:val="32"/>
          <w:u w:val="single"/>
        </w:rPr>
      </w:pPr>
      <w:r w:rsidRPr="0013106D">
        <w:rPr>
          <w:rFonts w:ascii="Arial" w:hAnsi="Arial" w:cs="Arial"/>
          <w:b/>
          <w:bCs/>
          <w:color w:val="FF0000"/>
          <w:sz w:val="32"/>
          <w:szCs w:val="32"/>
          <w:u w:val="single"/>
          <w:lang w:val="el-GR"/>
        </w:rPr>
        <w:t xml:space="preserve">ΚΕΦΑΛΑΙΟ 2:ΠΑΡΑΔΕΙΓΜΑΤΑ ΚΑΙ ΚΩΔΙΚΑΣ ΑΠΟ </w:t>
      </w:r>
      <w:r w:rsidRPr="0013106D">
        <w:rPr>
          <w:rFonts w:ascii="Arial" w:hAnsi="Arial" w:cs="Arial"/>
          <w:b/>
          <w:bCs/>
          <w:color w:val="FF0000"/>
          <w:sz w:val="32"/>
          <w:szCs w:val="32"/>
          <w:u w:val="single"/>
        </w:rPr>
        <w:t>STORED</w:t>
      </w:r>
      <w:r w:rsidRPr="0013106D">
        <w:rPr>
          <w:rFonts w:ascii="Arial" w:hAnsi="Arial" w:cs="Arial"/>
          <w:b/>
          <w:bCs/>
          <w:color w:val="FF0000"/>
          <w:sz w:val="32"/>
          <w:szCs w:val="32"/>
          <w:u w:val="single"/>
          <w:lang w:val="el-GR"/>
        </w:rPr>
        <w:t xml:space="preserve"> </w:t>
      </w:r>
      <w:r w:rsidRPr="0013106D">
        <w:rPr>
          <w:rFonts w:ascii="Arial" w:hAnsi="Arial" w:cs="Arial"/>
          <w:b/>
          <w:bCs/>
          <w:color w:val="FF0000"/>
          <w:sz w:val="32"/>
          <w:szCs w:val="32"/>
          <w:u w:val="single"/>
        </w:rPr>
        <w:t>PROCEDURES</w:t>
      </w:r>
    </w:p>
    <w:p w14:paraId="335DE456" w14:textId="2424B33A" w:rsidR="0013106D" w:rsidRDefault="0013106D" w:rsidP="0013106D">
      <w:pPr>
        <w:spacing w:after="0"/>
        <w:ind w:left="720"/>
        <w:rPr>
          <w:rFonts w:ascii="Arial" w:hAnsi="Arial" w:cs="Arial"/>
          <w:color w:val="FF0000"/>
          <w:sz w:val="20"/>
          <w:szCs w:val="20"/>
        </w:rPr>
      </w:pPr>
    </w:p>
    <w:p w14:paraId="2EFC7B82" w14:textId="6400F795" w:rsidR="0013106D" w:rsidRPr="00D56EAA" w:rsidRDefault="0013106D" w:rsidP="0013106D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D56EAA">
        <w:rPr>
          <w:rFonts w:ascii="Arial" w:hAnsi="Arial" w:cs="Arial"/>
          <w:color w:val="000000" w:themeColor="text1"/>
          <w:sz w:val="24"/>
          <w:szCs w:val="24"/>
          <w:u w:val="single"/>
        </w:rPr>
        <w:t>3.1.3.1 STORED PROCEDURE)</w:t>
      </w:r>
    </w:p>
    <w:p w14:paraId="14270991" w14:textId="6F3EE6EC" w:rsidR="0013106D" w:rsidRDefault="0013106D" w:rsidP="0013106D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</w:t>
      </w:r>
      <w:r w:rsidRPr="0013106D">
        <w:rPr>
          <w:rFonts w:ascii="Arial" w:hAnsi="Arial" w:cs="Arial"/>
          <w:color w:val="000000" w:themeColor="text1"/>
          <w:sz w:val="24"/>
          <w:szCs w:val="24"/>
        </w:rPr>
        <w:t>procedure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αυτό θα πρέπει να εντοπίζει το </w:t>
      </w:r>
      <w:r>
        <w:rPr>
          <w:rFonts w:ascii="Arial" w:hAnsi="Arial" w:cs="Arial"/>
          <w:color w:val="000000" w:themeColor="text1"/>
          <w:sz w:val="24"/>
          <w:szCs w:val="24"/>
        </w:rPr>
        <w:t>branch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>με τους λιγότερους οδηγούς και να τον τοποθετεί εκεί.</w:t>
      </w:r>
    </w:p>
    <w:p w14:paraId="5B2DD203" w14:textId="535AA6DD" w:rsidR="0013106D" w:rsidRDefault="0013106D" w:rsidP="0013106D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l-GR"/>
        </w:rPr>
        <w:drawing>
          <wp:inline distT="0" distB="0" distL="0" distR="0" wp14:anchorId="2E585B06" wp14:editId="53537C31">
            <wp:extent cx="5486400" cy="3362325"/>
            <wp:effectExtent l="0" t="0" r="0" b="9525"/>
            <wp:docPr id="4" name="Picture 4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2E2B" w14:textId="6D047954" w:rsidR="0013106D" w:rsidRDefault="0013106D" w:rsidP="0013106D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Όπως βλέπετε στο παραπάνω </w:t>
      </w:r>
      <w:r>
        <w:rPr>
          <w:rFonts w:ascii="Arial" w:hAnsi="Arial" w:cs="Arial"/>
          <w:color w:val="000000" w:themeColor="text1"/>
          <w:sz w:val="24"/>
          <w:szCs w:val="24"/>
        </w:rPr>
        <w:t>screenshot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αυτό επιτυγχάνεται,καθώς το </w:t>
      </w:r>
      <w:r>
        <w:rPr>
          <w:rFonts w:ascii="Arial" w:hAnsi="Arial" w:cs="Arial"/>
          <w:color w:val="000000" w:themeColor="text1"/>
          <w:sz w:val="24"/>
          <w:szCs w:val="24"/>
        </w:rPr>
        <w:t>branch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με τους λιγότερους οδηγούς πριν την εισαγωγή του νέου είναι το Α και μέτα το </w:t>
      </w:r>
      <w:r>
        <w:rPr>
          <w:rFonts w:ascii="Arial" w:hAnsi="Arial" w:cs="Arial"/>
          <w:color w:val="000000" w:themeColor="text1"/>
          <w:sz w:val="24"/>
          <w:szCs w:val="24"/>
        </w:rPr>
        <w:t>Call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NewDriver</w:t>
      </w:r>
      <w:proofErr w:type="spellEnd"/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με ένα </w:t>
      </w:r>
      <w:r>
        <w:rPr>
          <w:rFonts w:ascii="Arial" w:hAnsi="Arial" w:cs="Arial"/>
          <w:color w:val="000000" w:themeColor="text1"/>
          <w:sz w:val="24"/>
          <w:szCs w:val="24"/>
        </w:rPr>
        <w:t>select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*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>βλέπουμε τα αποτελέσματα.</w:t>
      </w:r>
    </w:p>
    <w:p w14:paraId="5FAF7DB4" w14:textId="6A765BB2" w:rsidR="0013106D" w:rsidRDefault="0013106D" w:rsidP="0013106D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59A8BECA" w14:textId="2E304C47" w:rsidR="0013106D" w:rsidRDefault="0013106D" w:rsidP="0013106D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</w:t>
      </w:r>
      <w:r>
        <w:rPr>
          <w:rFonts w:ascii="Arial" w:hAnsi="Arial" w:cs="Arial"/>
          <w:color w:val="000000" w:themeColor="text1"/>
          <w:sz w:val="24"/>
          <w:szCs w:val="24"/>
        </w:rPr>
        <w:t>Stored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Procedure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>παίρνει 5 ορίσματα και με την χρήση του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subquerie</w:t>
      </w:r>
      <w:proofErr w:type="spellEnd"/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Q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1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μέσα στην </w:t>
      </w:r>
      <w:r>
        <w:rPr>
          <w:rFonts w:ascii="Arial" w:hAnsi="Arial" w:cs="Arial"/>
          <w:color w:val="000000" w:themeColor="text1"/>
          <w:sz w:val="24"/>
          <w:szCs w:val="24"/>
        </w:rPr>
        <w:t>from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επιστρέφει τον μικρότερο αριθμό από </w:t>
      </w:r>
      <w:r>
        <w:rPr>
          <w:rFonts w:ascii="Arial" w:hAnsi="Arial" w:cs="Arial"/>
          <w:color w:val="000000" w:themeColor="text1"/>
          <w:sz w:val="24"/>
          <w:szCs w:val="24"/>
        </w:rPr>
        <w:t>drivers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σε μία μεταβλητή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drvnumfinal</w:t>
      </w:r>
      <w:proofErr w:type="spellEnd"/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</w:t>
      </w:r>
    </w:p>
    <w:p w14:paraId="0DEB0A0D" w14:textId="2FD7809C" w:rsidR="0013106D" w:rsidRDefault="0013106D" w:rsidP="0013106D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color w:val="000000" w:themeColor="text1"/>
          <w:sz w:val="24"/>
          <w:szCs w:val="24"/>
          <w:lang w:val="el-GR"/>
        </w:rPr>
        <w:lastRenderedPageBreak/>
        <w:t xml:space="preserve">Έπειτα με βάση αυτόν τον αριθμό ψάχνει το κατάστημα που ανήκει αυτος ο αριθμος και τοποθετεί τον </w:t>
      </w:r>
      <w:r>
        <w:rPr>
          <w:rFonts w:ascii="Arial" w:hAnsi="Arial" w:cs="Arial"/>
          <w:color w:val="000000" w:themeColor="text1"/>
          <w:sz w:val="24"/>
          <w:szCs w:val="24"/>
        </w:rPr>
        <w:t>driver</w:t>
      </w:r>
      <w:r w:rsidRPr="0013106D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>εκεί.</w:t>
      </w:r>
    </w:p>
    <w:p w14:paraId="796DAF6B" w14:textId="7FEF9866" w:rsidR="00D56EAA" w:rsidRDefault="00D56EAA" w:rsidP="0013106D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25B67D10" w14:textId="01694F79" w:rsidR="00D56EAA" w:rsidRDefault="00D56EAA" w:rsidP="0013106D">
      <w:pPr>
        <w:spacing w:after="0"/>
        <w:ind w:left="720"/>
        <w:rPr>
          <w:rFonts w:ascii="Arial" w:hAnsi="Arial" w:cs="Arial"/>
          <w:b/>
          <w:bCs/>
          <w:color w:val="C42F1A" w:themeColor="accent5"/>
          <w:sz w:val="32"/>
          <w:szCs w:val="32"/>
          <w:u w:val="single"/>
          <w:lang w:val="el-GR"/>
        </w:rPr>
      </w:pPr>
      <w:r w:rsidRPr="00D56EAA">
        <w:rPr>
          <w:rFonts w:ascii="Arial" w:hAnsi="Arial" w:cs="Arial"/>
          <w:b/>
          <w:bCs/>
          <w:color w:val="C42F1A" w:themeColor="accent5"/>
          <w:sz w:val="32"/>
          <w:szCs w:val="32"/>
          <w:u w:val="single"/>
          <w:lang w:val="el-GR"/>
        </w:rPr>
        <w:t>ΚΩΔΙΚΑΣ 3.1.3.1:</w:t>
      </w:r>
    </w:p>
    <w:p w14:paraId="502B5A32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2A300FA0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>-- STORED PROCEDURE</w:t>
      </w:r>
    </w:p>
    <w:p w14:paraId="10D43057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>DELIMITER $$</w:t>
      </w:r>
    </w:p>
    <w:p w14:paraId="374F2A76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DROP  PROCEDURE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IF EXISTS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NewDriver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$$    -- at ,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onoma,epwnymo,misthos,typos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adeias,typos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dromologioy,mines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empeirias</w:t>
      </w:r>
      <w:proofErr w:type="spellEnd"/>
    </w:p>
    <w:p w14:paraId="731CB4D3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CREATE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PROCEDURE 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NewDriver</w:t>
      </w:r>
      <w:proofErr w:type="spellEnd"/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(IN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driverAT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CHAR(10),IN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firstname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VARCHAR(20),IN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lastname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VARCHAR(20),IN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misthos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FLOAT(7,2),IN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driverlicense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ENUM('A','B','C','D'),IN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driverroute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ENUM('ABROAD','LOCAL'),IN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driverexp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TINYINT)</w:t>
      </w:r>
    </w:p>
    <w:p w14:paraId="2F51F93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>BEGIN</w:t>
      </w:r>
    </w:p>
    <w:p w14:paraId="76D18E0F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6043DDAB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drvnumfinal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269BCBA7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branchnum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41E09A0A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dumbtest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60823956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7EDE91EC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SELECT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MIN(</w:t>
      </w:r>
      <w:proofErr w:type="spellStart"/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drvnumber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</w:p>
    <w:p w14:paraId="3B910A56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INTO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drvnumfinal</w:t>
      </w:r>
      <w:proofErr w:type="spellEnd"/>
    </w:p>
    <w:p w14:paraId="46466BF8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FROM (SELECT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wrk_br_code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br,COUNT</w:t>
      </w:r>
      <w:proofErr w:type="spellEnd"/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(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wrk_br_code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) as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drvnumber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-- kanei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ena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prwto from kai meta apo auto to from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epilegei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to minimum</w:t>
      </w:r>
    </w:p>
    <w:p w14:paraId="16A8E40F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FROM worker INNER JOIN driver ON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wrk_AT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drv_AT</w:t>
      </w:r>
      <w:proofErr w:type="spellEnd"/>
    </w:p>
    <w:p w14:paraId="6841DA8E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GROUP BY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wrk_br_code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) AS Q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1;  --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epistrefei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to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mikrotero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arithmo apo drivers</w:t>
      </w:r>
    </w:p>
    <w:p w14:paraId="416A61E3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293A1550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SELECT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wrk_br_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code,Count</w:t>
      </w:r>
      <w:proofErr w:type="spellEnd"/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(*) as counter</w:t>
      </w:r>
    </w:p>
    <w:p w14:paraId="34505B5B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INTO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branchnum,dumbtest</w:t>
      </w:r>
      <w:proofErr w:type="spellEnd"/>
      <w:proofErr w:type="gramEnd"/>
    </w:p>
    <w:p w14:paraId="09CD7BDE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FROM driver INNER JOIN worker ON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drv_AT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wrk_AT</w:t>
      </w:r>
      <w:proofErr w:type="spellEnd"/>
    </w:p>
    <w:p w14:paraId="2B15A3E7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GROUP BY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wrk_br_code</w:t>
      </w:r>
      <w:proofErr w:type="spellEnd"/>
    </w:p>
    <w:p w14:paraId="783DADDB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>HAVING counter=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drvnumfinal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--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entopizei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to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katastima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poy exei ton arithmo me toys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ligoteroys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drivers sto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branchnum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71439BB3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ORDER BY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wrk_br_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code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;</w:t>
      </w:r>
      <w:proofErr w:type="gramEnd"/>
    </w:p>
    <w:p w14:paraId="49B906A8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5A4132C5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INSERT INTO worker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VALUES(</w:t>
      </w:r>
      <w:proofErr w:type="spellStart"/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driverAT,firstname,lastname,misthos,branchnum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);</w:t>
      </w:r>
    </w:p>
    <w:p w14:paraId="1245A44F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INSERT INTO driver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VALUES(</w:t>
      </w:r>
      <w:proofErr w:type="spellStart"/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driverAT,driverlicense,driverroute,driverexp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);</w:t>
      </w:r>
    </w:p>
    <w:p w14:paraId="14BD1E07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3635B647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>END$$</w:t>
      </w:r>
    </w:p>
    <w:p w14:paraId="401A8A3B" w14:textId="71F05A12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>DELIMITER ;</w:t>
      </w:r>
    </w:p>
    <w:p w14:paraId="2CBC5DB3" w14:textId="31FA8DA1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u w:val="single"/>
        </w:rPr>
      </w:pPr>
      <w:r w:rsidRPr="00D56EAA">
        <w:rPr>
          <w:rFonts w:ascii="Arial" w:hAnsi="Arial" w:cs="Arial"/>
          <w:color w:val="000000" w:themeColor="text1"/>
          <w:sz w:val="22"/>
          <w:szCs w:val="22"/>
          <w:u w:val="single"/>
          <w:lang w:val="el-GR"/>
        </w:rPr>
        <w:lastRenderedPageBreak/>
        <w:t xml:space="preserve">3.1.3.2 </w:t>
      </w:r>
      <w:r w:rsidRPr="00D56EAA">
        <w:rPr>
          <w:rFonts w:ascii="Arial" w:hAnsi="Arial" w:cs="Arial"/>
          <w:color w:val="000000" w:themeColor="text1"/>
          <w:sz w:val="22"/>
          <w:szCs w:val="22"/>
          <w:u w:val="single"/>
        </w:rPr>
        <w:t>STORED PROCEDURE)</w:t>
      </w:r>
    </w:p>
    <w:p w14:paraId="74181D85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6E09EA33" w14:textId="1F6F0959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drawing>
          <wp:inline distT="0" distB="0" distL="0" distR="0" wp14:anchorId="38F04862" wp14:editId="7C994813">
            <wp:extent cx="5486400" cy="2991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EB02" w14:textId="3A665B57" w:rsidR="00D56EAA" w:rsidRPr="00D56EAA" w:rsidRDefault="00D56EAA" w:rsidP="00D56EAA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2"/>
          <w:szCs w:val="22"/>
          <w:u w:val="single"/>
          <w:lang w:val="el-GR"/>
        </w:rPr>
      </w:pPr>
      <w:r w:rsidRPr="00D56EAA">
        <w:rPr>
          <w:rFonts w:ascii="Arial" w:hAnsi="Arial" w:cs="Arial"/>
          <w:b/>
          <w:bCs/>
          <w:color w:val="000000" w:themeColor="text1"/>
          <w:sz w:val="22"/>
          <w:szCs w:val="22"/>
          <w:u w:val="single"/>
          <w:lang w:val="el-GR"/>
        </w:rPr>
        <w:t>ΠΕΡΙΓΡΑΦΗ:</w:t>
      </w:r>
    </w:p>
    <w:p w14:paraId="6EF3EDB7" w14:textId="7FA12F1A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Με την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</w:rPr>
        <w:t>TripInformation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επιστρέφεται το ταξίδι που είναι σε αυτές τις ημερομηνίες ανάμεσα. Εάν είναι πολλα τα </w:t>
      </w:r>
      <w:r>
        <w:rPr>
          <w:rFonts w:ascii="Arial" w:hAnsi="Arial" w:cs="Arial"/>
          <w:color w:val="000000" w:themeColor="text1"/>
          <w:sz w:val="22"/>
          <w:szCs w:val="22"/>
        </w:rPr>
        <w:t>trips</w:t>
      </w: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επιστρέφονται πολλα ταξίδια σε διαφορετικά </w:t>
      </w:r>
      <w:r>
        <w:rPr>
          <w:rFonts w:ascii="Arial" w:hAnsi="Arial" w:cs="Arial"/>
          <w:color w:val="000000" w:themeColor="text1"/>
          <w:sz w:val="22"/>
          <w:szCs w:val="22"/>
        </w:rPr>
        <w:t>tabs</w:t>
      </w: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και ο χρήστης μπορεί να τα κοιτάξει ολα.Για την δημίουργια αυτού του </w:t>
      </w:r>
      <w:r>
        <w:rPr>
          <w:rFonts w:ascii="Arial" w:hAnsi="Arial" w:cs="Arial"/>
          <w:color w:val="000000" w:themeColor="text1"/>
          <w:sz w:val="22"/>
          <w:szCs w:val="22"/>
        </w:rPr>
        <w:t>stored</w:t>
      </w: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>procedure</w:t>
      </w: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έκανα μία μικρή τροποποίηση από τα </w:t>
      </w:r>
      <w:r>
        <w:rPr>
          <w:rFonts w:ascii="Arial" w:hAnsi="Arial" w:cs="Arial"/>
          <w:color w:val="000000" w:themeColor="text1"/>
          <w:sz w:val="22"/>
          <w:szCs w:val="22"/>
        </w:rPr>
        <w:t>procedures</w:t>
      </w: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στην άσκηση 5 και τα εφτίαξα έτσι ώστε το ένα να μας δίνει τις άδειες θέσεις και το άλλο των κατοχηρωμένων θέσεων. Τα συνδυάζω και τα δύο στο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</w:rPr>
        <w:t>TripInformation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και μαζί με ενα </w:t>
      </w:r>
      <w:r>
        <w:rPr>
          <w:rFonts w:ascii="Arial" w:hAnsi="Arial" w:cs="Arial"/>
          <w:color w:val="000000" w:themeColor="text1"/>
          <w:sz w:val="22"/>
          <w:szCs w:val="22"/>
        </w:rPr>
        <w:t>fetch</w:t>
      </w: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που κάνει προσπέλαση τους </w:t>
      </w:r>
      <w:r>
        <w:rPr>
          <w:rFonts w:ascii="Arial" w:hAnsi="Arial" w:cs="Arial"/>
          <w:color w:val="000000" w:themeColor="text1"/>
          <w:sz w:val="22"/>
          <w:szCs w:val="22"/>
        </w:rPr>
        <w:t>returned</w:t>
      </w: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>πίνακες επιστρέφεται το σωστό αποτέλεσμα στον χρήστη.</w:t>
      </w:r>
    </w:p>
    <w:p w14:paraId="6B98B8A4" w14:textId="5CF04A70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09648308" w14:textId="5F5F7134" w:rsidR="00D56EAA" w:rsidRPr="00D56EAA" w:rsidRDefault="00D56EAA" w:rsidP="00D56EAA">
      <w:pPr>
        <w:spacing w:after="0"/>
        <w:ind w:left="720"/>
        <w:rPr>
          <w:rFonts w:ascii="Arial" w:hAnsi="Arial" w:cs="Arial"/>
          <w:b/>
          <w:bCs/>
          <w:color w:val="FF0000"/>
          <w:sz w:val="32"/>
          <w:szCs w:val="32"/>
          <w:u w:val="single"/>
          <w:lang w:val="el-GR"/>
        </w:rPr>
      </w:pPr>
      <w:r w:rsidRPr="00D56EAA">
        <w:rPr>
          <w:rFonts w:ascii="Arial" w:hAnsi="Arial" w:cs="Arial"/>
          <w:b/>
          <w:bCs/>
          <w:color w:val="FF0000"/>
          <w:sz w:val="32"/>
          <w:szCs w:val="32"/>
          <w:u w:val="single"/>
          <w:lang w:val="el-GR"/>
        </w:rPr>
        <w:t>ΚΩΔΙΚΑΣ:</w:t>
      </w:r>
    </w:p>
    <w:p w14:paraId="76034ADA" w14:textId="775B7B69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0B9A72D8" w14:textId="3F347A26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13804B33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>-- PROCEDURE POY MAS DINEI TIS RESERVED THESEIS</w:t>
      </w:r>
    </w:p>
    <w:p w14:paraId="3BD1AAEF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DELIMITER $$   </w:t>
      </w:r>
    </w:p>
    <w:p w14:paraId="759770A2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DROP PROCEDURE IF EXISTS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ReservedSeats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$$</w:t>
      </w:r>
    </w:p>
    <w:p w14:paraId="4DC8E093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CREATE PROCEDURE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ReservedSeats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IN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id_trip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INT,OUT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eksodos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INT)</w:t>
      </w:r>
    </w:p>
    <w:p w14:paraId="2E5C4CA2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>BEGIN</w:t>
      </w:r>
    </w:p>
    <w:p w14:paraId="25F4A58A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seatnummax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357F6BEF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reservedseats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745C90A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</w:t>
      </w:r>
    </w:p>
    <w:p w14:paraId="1E256468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SELECT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COUNT(</w:t>
      </w:r>
      <w:proofErr w:type="spellStart"/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res_tr_id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),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trip.tr_maxseats</w:t>
      </w:r>
      <w:proofErr w:type="spellEnd"/>
    </w:p>
    <w:p w14:paraId="1B899D42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INTO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reservedseats,seatnummax</w:t>
      </w:r>
      <w:proofErr w:type="spellEnd"/>
      <w:proofErr w:type="gramEnd"/>
    </w:p>
    <w:p w14:paraId="0962BEA7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lastRenderedPageBreak/>
        <w:t xml:space="preserve">        FROM reservation INNER JOIN trip ON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reservation.res_tr_id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trip.tr_id</w:t>
      </w:r>
      <w:proofErr w:type="spellEnd"/>
    </w:p>
    <w:p w14:paraId="2C38BFB2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WHERE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res_tr_id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id_trip</w:t>
      </w:r>
      <w:proofErr w:type="spellEnd"/>
    </w:p>
    <w:p w14:paraId="181EDDE4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GROUP BY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res_tr_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;</w:t>
      </w:r>
      <w:proofErr w:type="gramEnd"/>
    </w:p>
    <w:p w14:paraId="73333F94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</w:t>
      </w:r>
    </w:p>
    <w:p w14:paraId="101B031C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>IF (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reservedseats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&gt;=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seatnummax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) THEN</w:t>
      </w:r>
    </w:p>
    <w:p w14:paraId="775303D6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>SIGNAL SQLSTATE VALUE '45000'</w:t>
      </w:r>
    </w:p>
    <w:p w14:paraId="46C73190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>SET MESSAGE_TEXT='There are no available seats for this trip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';</w:t>
      </w:r>
      <w:proofErr w:type="gramEnd"/>
    </w:p>
    <w:p w14:paraId="62C52EDD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ELSE </w:t>
      </w:r>
    </w:p>
    <w:p w14:paraId="41A3AE0D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SET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eksodos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reservedseats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;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</w:t>
      </w:r>
    </w:p>
    <w:p w14:paraId="3F58F36D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END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IF;</w:t>
      </w:r>
      <w:proofErr w:type="gramEnd"/>
    </w:p>
    <w:p w14:paraId="527F7A1B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>END $$</w:t>
      </w:r>
    </w:p>
    <w:p w14:paraId="7F7C5205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DELIMITER ;</w:t>
      </w:r>
      <w:proofErr w:type="gramEnd"/>
    </w:p>
    <w:p w14:paraId="5F637F74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071D65E0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0DDA08F6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--  PROCEDURE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POY MOY EPISTREFEI TON ARITHMO TWN KENWN THESEWN SE ENA TRIP</w:t>
      </w:r>
    </w:p>
    <w:p w14:paraId="00967CE5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DELIMITER $$   </w:t>
      </w:r>
    </w:p>
    <w:p w14:paraId="28420129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DROP PROCEDURE IF EXISTS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SeatEmptyCounter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$$</w:t>
      </w:r>
    </w:p>
    <w:p w14:paraId="07333C9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CREATE PROCEDURE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SeatEmptyCounter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IN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id_trip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INT,OUT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eksodos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INT)</w:t>
      </w:r>
    </w:p>
    <w:p w14:paraId="53A74E45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>BEGIN</w:t>
      </w:r>
    </w:p>
    <w:p w14:paraId="5472891D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seatnummax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4903102D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reservedseats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159064BE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</w:t>
      </w:r>
    </w:p>
    <w:p w14:paraId="5F75910F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SELECT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COUNT(</w:t>
      </w:r>
      <w:proofErr w:type="spellStart"/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res_tr_id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),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trip.tr_maxseats</w:t>
      </w:r>
      <w:proofErr w:type="spellEnd"/>
    </w:p>
    <w:p w14:paraId="3C4AC397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INTO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reservedseats,seatnummax</w:t>
      </w:r>
      <w:proofErr w:type="spellEnd"/>
      <w:proofErr w:type="gramEnd"/>
    </w:p>
    <w:p w14:paraId="1B3E5B37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FROM reservation INNER JOIN trip ON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reservation.res_tr_id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trip.tr_id</w:t>
      </w:r>
      <w:proofErr w:type="spellEnd"/>
    </w:p>
    <w:p w14:paraId="423DFAE9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WHERE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res_tr_id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id_trip</w:t>
      </w:r>
      <w:proofErr w:type="spellEnd"/>
    </w:p>
    <w:p w14:paraId="5ECFA3BF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GROUP BY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res_tr_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;</w:t>
      </w:r>
      <w:proofErr w:type="gramEnd"/>
    </w:p>
    <w:p w14:paraId="5EC9ADD4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</w:t>
      </w:r>
    </w:p>
    <w:p w14:paraId="7A1E76E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>IF (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reservedseats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&gt;=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seatnummax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) THEN</w:t>
      </w:r>
    </w:p>
    <w:p w14:paraId="7DC37FE9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>SIGNAL SQLSTATE VALUE '45000'</w:t>
      </w:r>
    </w:p>
    <w:p w14:paraId="500EF652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>SET MESSAGE_TEXT='There are no available seats for this trip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';</w:t>
      </w:r>
      <w:proofErr w:type="gramEnd"/>
    </w:p>
    <w:p w14:paraId="690C782F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ELSE </w:t>
      </w:r>
    </w:p>
    <w:p w14:paraId="1E6B9F75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SET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eksodos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seatnummax-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reservedseats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;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</w:t>
      </w:r>
    </w:p>
    <w:p w14:paraId="21D11310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END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IF;</w:t>
      </w:r>
      <w:proofErr w:type="gramEnd"/>
    </w:p>
    <w:p w14:paraId="6CD51232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>END $$</w:t>
      </w:r>
    </w:p>
    <w:p w14:paraId="4527E9A5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DELIMITER ;</w:t>
      </w:r>
      <w:proofErr w:type="gramEnd"/>
    </w:p>
    <w:p w14:paraId="273B44EC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27CFCD6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6A06CC3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21D4585B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>DELIMITER $$</w:t>
      </w:r>
    </w:p>
    <w:p w14:paraId="6A4E6BC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DROP PROCEDURE IF EXISTS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TripInformation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$$</w:t>
      </w:r>
    </w:p>
    <w:p w14:paraId="5D88BD0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CREATE PROCEDURE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TripInformation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IN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branchid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INT,IN date1 DATE,IN date2 DATE)</w:t>
      </w:r>
    </w:p>
    <w:p w14:paraId="61C7ACCC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>BEGIN</w:t>
      </w:r>
    </w:p>
    <w:p w14:paraId="443CFB5B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Trip_ID_return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7283A573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anaxwrhsh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DATE;</w:t>
      </w:r>
      <w:proofErr w:type="gramEnd"/>
    </w:p>
    <w:p w14:paraId="3F6F3359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epistrofh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DATE;</w:t>
      </w:r>
      <w:proofErr w:type="gramEnd"/>
    </w:p>
    <w:p w14:paraId="2811BFDD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finished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4BFA55A7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SeatsAvailable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5DB4D5BC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SeatsReserved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7D7886FA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GuideAM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CHAR(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10);</w:t>
      </w:r>
    </w:p>
    <w:p w14:paraId="13DF246D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DriverAM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CHAR(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10); </w:t>
      </w:r>
    </w:p>
    <w:p w14:paraId="728529F5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GuiName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VARCHAR(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20);</w:t>
      </w:r>
    </w:p>
    <w:p w14:paraId="79A79D54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GuiLname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VARCHAR(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20);</w:t>
      </w:r>
    </w:p>
    <w:p w14:paraId="2E4B8D23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DriverName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VARCHAR(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20);</w:t>
      </w:r>
    </w:p>
    <w:p w14:paraId="237247AA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DriverLname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VARCHAR(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20);</w:t>
      </w:r>
    </w:p>
    <w:p w14:paraId="72341753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theseismax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536FD1CC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tripcost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FLOAT(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7,2);</w:t>
      </w:r>
    </w:p>
    <w:p w14:paraId="03D068B0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6D4CD8CA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3825A7B5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/*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arxiko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date&lt;departure kai departure&lt;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teliko</w:t>
      </w:r>
      <w:proofErr w:type="spellEnd"/>
    </w:p>
    <w:p w14:paraId="179F9B0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gia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na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min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piasei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ola mexri telos poy einai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megalutera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*/</w:t>
      </w:r>
    </w:p>
    <w:p w14:paraId="610A3D7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TripIDCursor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CURSOR FOR</w:t>
      </w:r>
    </w:p>
    <w:p w14:paraId="60E40E36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>SELECT tr_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id,tr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_departure,tr_return,tr_gui_AT,tr_drv_AT,tr_cost,tr_maxseats FROM trip WHERE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tr_br_code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branchid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AND date1&lt;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tr_departure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AND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tr_departure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&lt;date2;  --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fairnei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kathe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eggrafh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me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br_code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branchid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poy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dinoyme</w:t>
      </w:r>
      <w:proofErr w:type="spellEnd"/>
    </w:p>
    <w:p w14:paraId="2802189E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7377278F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>DECLARE CONTINUE HANDLER FOR NOT FOUND SET finished=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1;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3D3581B3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OPEN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TripIDCursor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;</w:t>
      </w:r>
      <w:proofErr w:type="gramEnd"/>
    </w:p>
    <w:p w14:paraId="48BD8778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>SET finished=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0;</w:t>
      </w:r>
      <w:proofErr w:type="gramEnd"/>
    </w:p>
    <w:p w14:paraId="2A02DF76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REPEAT </w:t>
      </w:r>
    </w:p>
    <w:p w14:paraId="4B4375AD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FETCH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TripIDCursor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INTO Trip_ID_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return,anaxwrhsh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,epistrofh,GuideAM,DriverAM,tripcost,theseismax;</w:t>
      </w:r>
    </w:p>
    <w:p w14:paraId="76065672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IF(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finished=0) THEN</w:t>
      </w:r>
    </w:p>
    <w:p w14:paraId="6C2F432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CALL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ReservedSeats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Trip_ID_return,@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SeatsReserved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);  --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epistrefei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to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sunolo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twn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kratimenwn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thesewn</w:t>
      </w:r>
      <w:proofErr w:type="spellEnd"/>
    </w:p>
    <w:p w14:paraId="6C2F4298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lastRenderedPageBreak/>
        <w:t xml:space="preserve">        CALL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SeatEmptyCounter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Trip_ID_return,@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SeatsAvailable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);  --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epistrefei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tis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kenes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theseis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available</w:t>
      </w:r>
    </w:p>
    <w:p w14:paraId="6C1AB9ED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</w:t>
      </w:r>
    </w:p>
    <w:p w14:paraId="585BAAEA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SELECT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name,wrk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_lname</w:t>
      </w:r>
      <w:proofErr w:type="spellEnd"/>
    </w:p>
    <w:p w14:paraId="4FB8A98D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INTO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GuiName,GuiLname</w:t>
      </w:r>
      <w:proofErr w:type="spellEnd"/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--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stoixeia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guide</w:t>
      </w:r>
    </w:p>
    <w:p w14:paraId="7A4D583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FROM worker</w:t>
      </w:r>
    </w:p>
    <w:p w14:paraId="043D451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WHERE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wrk_AT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GuideAM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;</w:t>
      </w:r>
      <w:proofErr w:type="gramEnd"/>
    </w:p>
    <w:p w14:paraId="3D8F5AFE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</w:t>
      </w:r>
    </w:p>
    <w:p w14:paraId="3FA2967E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SELECT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name,wrk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_lname</w:t>
      </w:r>
      <w:proofErr w:type="spellEnd"/>
    </w:p>
    <w:p w14:paraId="5B743FE8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INTO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DriverName,DriverLname</w:t>
      </w:r>
      <w:proofErr w:type="spellEnd"/>
      <w:proofErr w:type="gramEnd"/>
    </w:p>
    <w:p w14:paraId="15C482D9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FROM worker</w:t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r w:rsidRPr="00D56EAA">
        <w:rPr>
          <w:rFonts w:ascii="Arial" w:hAnsi="Arial" w:cs="Arial"/>
          <w:color w:val="000000" w:themeColor="text1"/>
          <w:sz w:val="22"/>
          <w:szCs w:val="22"/>
        </w:rPr>
        <w:tab/>
        <w:t xml:space="preserve">--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stoixeia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driver</w:t>
      </w:r>
    </w:p>
    <w:p w14:paraId="2EDC70F6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WHERE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wrk_AT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DriverAM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;</w:t>
      </w:r>
      <w:proofErr w:type="gramEnd"/>
    </w:p>
    <w:p w14:paraId="59E654B3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</w:t>
      </w:r>
    </w:p>
    <w:p w14:paraId="744C2DDE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SELECT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tripcost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AS </w:t>
      </w:r>
      <w:proofErr w:type="spellStart"/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TripCost,theseismax</w:t>
      </w:r>
      <w:proofErr w:type="spellEnd"/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MaxSeats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,@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SeatsAvailable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SeatsAvailable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,@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SeatsReserved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SeatsReserved,GuiName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GuideName,GuiLname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GuideLastName,DriverName,DriverLname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as </w:t>
      </w:r>
      <w:proofErr w:type="spellStart"/>
      <w:r w:rsidRPr="00D56EAA">
        <w:rPr>
          <w:rFonts w:ascii="Arial" w:hAnsi="Arial" w:cs="Arial"/>
          <w:color w:val="000000" w:themeColor="text1"/>
          <w:sz w:val="22"/>
          <w:szCs w:val="22"/>
        </w:rPr>
        <w:t>DriverLastName</w:t>
      </w:r>
      <w:proofErr w:type="spellEnd"/>
      <w:r w:rsidRPr="00D56EAA">
        <w:rPr>
          <w:rFonts w:ascii="Arial" w:hAnsi="Arial" w:cs="Arial"/>
          <w:color w:val="000000" w:themeColor="text1"/>
          <w:sz w:val="22"/>
          <w:szCs w:val="22"/>
        </w:rPr>
        <w:t>;</w:t>
      </w:r>
    </w:p>
    <w:p w14:paraId="29888B7F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</w:t>
      </w:r>
    </w:p>
    <w:p w14:paraId="765C45B3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        END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IF;</w:t>
      </w:r>
      <w:proofErr w:type="gramEnd"/>
    </w:p>
    <w:p w14:paraId="4CEAD791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UNTIL(</w:t>
      </w:r>
      <w:proofErr w:type="gramEnd"/>
      <w:r w:rsidRPr="00D56EAA">
        <w:rPr>
          <w:rFonts w:ascii="Arial" w:hAnsi="Arial" w:cs="Arial"/>
          <w:color w:val="000000" w:themeColor="text1"/>
          <w:sz w:val="22"/>
          <w:szCs w:val="22"/>
        </w:rPr>
        <w:t>finished=1)</w:t>
      </w:r>
    </w:p>
    <w:p w14:paraId="685CB31C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D56EAA">
        <w:rPr>
          <w:rFonts w:ascii="Arial" w:hAnsi="Arial" w:cs="Arial"/>
          <w:color w:val="000000" w:themeColor="text1"/>
          <w:sz w:val="22"/>
          <w:szCs w:val="22"/>
        </w:rPr>
        <w:t xml:space="preserve">END </w:t>
      </w:r>
      <w:proofErr w:type="gramStart"/>
      <w:r w:rsidRPr="00D56EAA">
        <w:rPr>
          <w:rFonts w:ascii="Arial" w:hAnsi="Arial" w:cs="Arial"/>
          <w:color w:val="000000" w:themeColor="text1"/>
          <w:sz w:val="22"/>
          <w:szCs w:val="22"/>
        </w:rPr>
        <w:t>REPEAT;</w:t>
      </w:r>
      <w:proofErr w:type="gramEnd"/>
    </w:p>
    <w:p w14:paraId="4750266B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>CLOSE TripIDCursor;</w:t>
      </w:r>
    </w:p>
    <w:p w14:paraId="68DEAA44" w14:textId="77777777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>END$$</w:t>
      </w:r>
    </w:p>
    <w:p w14:paraId="5B3EC7B0" w14:textId="03CAEC74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 w:rsidRPr="00D56EAA">
        <w:rPr>
          <w:rFonts w:ascii="Arial" w:hAnsi="Arial" w:cs="Arial"/>
          <w:color w:val="000000" w:themeColor="text1"/>
          <w:sz w:val="22"/>
          <w:szCs w:val="22"/>
          <w:lang w:val="el-GR"/>
        </w:rPr>
        <w:t>DELIMITER ;</w:t>
      </w:r>
    </w:p>
    <w:p w14:paraId="1ADDDB6F" w14:textId="4C37FB21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1AA9F79C" w14:textId="058CCE41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05D13808" w14:textId="465F4906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508134E9" w14:textId="07D79E4C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75E0804E" w14:textId="40A7211A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66ADCA85" w14:textId="343F359F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77F8DE6A" w14:textId="2179778E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4BEC3D8E" w14:textId="4102488D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0FA62C82" w14:textId="75061E30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06C102AA" w14:textId="358FE489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6C3F3F1F" w14:textId="516582EB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3E5C588C" w14:textId="77BDD144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481218CF" w14:textId="794EA7D2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59890F56" w14:textId="7A1E2D61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72BFEBF4" w14:textId="47CBEA73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74EE0C86" w14:textId="6B636D35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60618642" w14:textId="1868837F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7C8959BA" w14:textId="3C44366C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1FE89ED5" w14:textId="3A2223CD" w:rsidR="00D56EAA" w:rsidRP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32"/>
          <w:szCs w:val="32"/>
          <w:lang w:val="el-GR"/>
        </w:rPr>
      </w:pPr>
    </w:p>
    <w:p w14:paraId="4AC441D2" w14:textId="3B6DEC38" w:rsidR="00D56EAA" w:rsidRDefault="00D56EAA" w:rsidP="00D56EAA">
      <w:pPr>
        <w:spacing w:after="0"/>
        <w:ind w:left="720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  <w:r w:rsidRPr="00D56EAA"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  <w:t>3.1.3.3 STORED PROCEDURE)</w:t>
      </w:r>
    </w:p>
    <w:p w14:paraId="030BF9E3" w14:textId="020340A4" w:rsidR="00603A50" w:rsidRPr="00603A50" w:rsidRDefault="00603A50" w:rsidP="00D56EAA">
      <w:pPr>
        <w:spacing w:after="0"/>
        <w:ind w:left="720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  <w:lang w:val="el-GR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:u w:val="single"/>
          <w:lang w:val="el-GR"/>
        </w:rPr>
        <w:t>ΠΕΡΙΓΡΑΦΗ:</w:t>
      </w:r>
    </w:p>
    <w:p w14:paraId="2DBBAE94" w14:textId="51D384CE" w:rsidR="00D56EAA" w:rsidRDefault="00D56EAA" w:rsidP="00D56EAA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</w:t>
      </w:r>
      <w:r>
        <w:rPr>
          <w:rFonts w:ascii="Arial" w:hAnsi="Arial" w:cs="Arial"/>
          <w:color w:val="000000" w:themeColor="text1"/>
          <w:sz w:val="24"/>
          <w:szCs w:val="24"/>
        </w:rPr>
        <w:t>procedure</w:t>
      </w:r>
      <w:r w:rsidRPr="00D56EAA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αυτό ήταν αρκετά απλό.Το μόνο περίπλοκο θέμα ηταν η περίπτωση που δύο άτομα εχουν το ιδιο ονομα και ο ένας είναι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adminstrative</w:t>
      </w:r>
      <w:proofErr w:type="spellEnd"/>
      <w:r w:rsidRPr="00D56EAA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και ο αλλος όχι γιαυτο ελέγχω και το </w:t>
      </w:r>
      <w:r>
        <w:rPr>
          <w:rFonts w:ascii="Arial" w:hAnsi="Arial" w:cs="Arial"/>
          <w:color w:val="000000" w:themeColor="text1"/>
          <w:sz w:val="24"/>
          <w:szCs w:val="24"/>
        </w:rPr>
        <w:t>AM</w:t>
      </w:r>
      <w:r w:rsidRPr="00D56EAA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για καθε προσπέλαση εγγραφής που γίνεται από το </w:t>
      </w:r>
      <w:r>
        <w:rPr>
          <w:rFonts w:ascii="Arial" w:hAnsi="Arial" w:cs="Arial"/>
          <w:color w:val="000000" w:themeColor="text1"/>
          <w:sz w:val="24"/>
          <w:szCs w:val="24"/>
        </w:rPr>
        <w:t>repeat</w:t>
      </w:r>
      <w:r w:rsidRPr="00D56EAA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>για να εξασφαλίσω την σωστή διαγραφή έαν χρειαστεί.</w:t>
      </w:r>
      <w:r w:rsidR="00603A5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Στην συνέχεια εισάγω έναν </w:t>
      </w:r>
      <w:r w:rsidR="00603A50">
        <w:rPr>
          <w:rFonts w:ascii="Arial" w:hAnsi="Arial" w:cs="Arial"/>
          <w:color w:val="000000" w:themeColor="text1"/>
          <w:sz w:val="24"/>
          <w:szCs w:val="24"/>
        </w:rPr>
        <w:t>admin</w:t>
      </w:r>
      <w:r w:rsidR="00603A5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για να επιδείξω την διαγραφή ότι λειτουργεί σωστά.</w:t>
      </w:r>
    </w:p>
    <w:p w14:paraId="3A9AB9A4" w14:textId="40BBFFA4" w:rsidR="00603A50" w:rsidRDefault="00603A50" w:rsidP="00D56EAA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l-GR"/>
        </w:rPr>
        <w:drawing>
          <wp:inline distT="0" distB="0" distL="0" distR="0" wp14:anchorId="39B3F27E" wp14:editId="1EF36F42">
            <wp:extent cx="5486400" cy="295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F55" w14:textId="0A74C022" w:rsidR="00603A50" w:rsidRDefault="00603A50" w:rsidP="00D56EAA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l-GR"/>
        </w:rPr>
        <w:drawing>
          <wp:inline distT="0" distB="0" distL="0" distR="0" wp14:anchorId="3BFB7E0B" wp14:editId="4ED8F6E1">
            <wp:extent cx="5486400" cy="1135380"/>
            <wp:effectExtent l="0" t="0" r="0" b="762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CA4" w14:textId="2D325992" w:rsidR="00603A50" w:rsidRPr="00603A50" w:rsidRDefault="00603A50" w:rsidP="00D56EAA">
      <w:pPr>
        <w:spacing w:after="0"/>
        <w:ind w:left="720"/>
        <w:rPr>
          <w:rFonts w:ascii="Arial" w:hAnsi="Arial" w:cs="Arial"/>
          <w:b/>
          <w:bCs/>
          <w:color w:val="FF0000"/>
          <w:sz w:val="32"/>
          <w:szCs w:val="32"/>
          <w:u w:val="single"/>
          <w:lang w:val="el-GR"/>
        </w:rPr>
      </w:pPr>
    </w:p>
    <w:p w14:paraId="7FA2EF48" w14:textId="503925DA" w:rsidR="00603A50" w:rsidRPr="00603A50" w:rsidRDefault="00603A50" w:rsidP="00D56EAA">
      <w:pPr>
        <w:spacing w:after="0"/>
        <w:ind w:left="720"/>
        <w:rPr>
          <w:rFonts w:ascii="Arial" w:hAnsi="Arial" w:cs="Arial"/>
          <w:b/>
          <w:bCs/>
          <w:color w:val="FF0000"/>
          <w:sz w:val="32"/>
          <w:szCs w:val="32"/>
          <w:u w:val="single"/>
          <w:lang w:val="el-GR"/>
        </w:rPr>
      </w:pPr>
      <w:r w:rsidRPr="00603A50">
        <w:rPr>
          <w:rFonts w:ascii="Arial" w:hAnsi="Arial" w:cs="Arial"/>
          <w:b/>
          <w:bCs/>
          <w:color w:val="FF0000"/>
          <w:sz w:val="32"/>
          <w:szCs w:val="32"/>
          <w:u w:val="single"/>
          <w:lang w:val="el-GR"/>
        </w:rPr>
        <w:t>ΚΩΔΙΚΑΣ:</w:t>
      </w:r>
    </w:p>
    <w:p w14:paraId="4EA879F1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DELIMITER</w:t>
      </w: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$$</w:t>
      </w:r>
    </w:p>
    <w:p w14:paraId="305AFAC7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DROP PROCEDURE IF EXISTS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DeleteEmployee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$$</w:t>
      </w:r>
    </w:p>
    <w:p w14:paraId="2D53712C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CREATE PROCEDURE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DeleteEmployee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IN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VARCHAR(20),IN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lname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VARCHAR(20))</w:t>
      </w:r>
    </w:p>
    <w:p w14:paraId="75296665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BEGIN</w:t>
      </w:r>
    </w:p>
    <w:p w14:paraId="504A207C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firstname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VARCHAR(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20);</w:t>
      </w:r>
    </w:p>
    <w:p w14:paraId="46CD0F2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lastname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VARCHAR(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20);</w:t>
      </w:r>
    </w:p>
    <w:p w14:paraId="43CC6B9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amcheck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char(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10);</w:t>
      </w:r>
    </w:p>
    <w:p w14:paraId="14497BAC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finishedflag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INT;</w:t>
      </w:r>
      <w:proofErr w:type="gramEnd"/>
    </w:p>
    <w:p w14:paraId="621A1ED8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jobtype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TEXT;</w:t>
      </w:r>
      <w:proofErr w:type="gramEnd"/>
    </w:p>
    <w:p w14:paraId="1F1E2880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ismanager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char(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10);</w:t>
      </w:r>
    </w:p>
    <w:p w14:paraId="63047CC8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14:paraId="3E33ED08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StatusCheck</w:t>
      </w:r>
      <w:proofErr w:type="spellEnd"/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CURSOR FOR </w:t>
      </w:r>
    </w:p>
    <w:p w14:paraId="691926B8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SELECT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wrk_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AT,wrk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_name,wrk_lname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FROM worker WHERE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wrk_name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AND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wrk_lname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lname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04EF4062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CONTINUE HANDLER FOR NOT FOUND SET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finishedflag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1;</w:t>
      </w:r>
      <w:proofErr w:type="gramEnd"/>
    </w:p>
    <w:p w14:paraId="6985936A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OPEN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StatusCheck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  <w:proofErr w:type="gramEnd"/>
    </w:p>
    <w:p w14:paraId="447542F7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SET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finishedflag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0;</w:t>
      </w:r>
      <w:proofErr w:type="gramEnd"/>
    </w:p>
    <w:p w14:paraId="6196E86D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--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xreiazomaste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cursor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dioti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mporei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na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yparxei 2 atoma me to idio onoma</w:t>
      </w:r>
    </w:p>
    <w:p w14:paraId="755F909C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REPEAT   </w:t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E3BA9E7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FETCH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StatusCheck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INTO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amcheck,firstname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,lastname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01F1FF3A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IF (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finishedflag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=0) THEN</w:t>
      </w:r>
    </w:p>
    <w:p w14:paraId="3BD914BC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SELECT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adm_type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11FD40C6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    INTO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jobtype</w:t>
      </w:r>
      <w:proofErr w:type="spellEnd"/>
    </w:p>
    <w:p w14:paraId="3BAAB98E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    FROM admin</w:t>
      </w:r>
    </w:p>
    <w:p w14:paraId="1F9D5D52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    WHERE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adm_AT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amcheck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;  </w:t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--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checkarei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ton type toy work sto admin</w:t>
      </w:r>
    </w:p>
    <w:p w14:paraId="7311D95E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ECCEF66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    SELECT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mng_adm_AT</w:t>
      </w:r>
      <w:proofErr w:type="spellEnd"/>
    </w:p>
    <w:p w14:paraId="6708E675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    INTO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ismanager</w:t>
      </w:r>
      <w:proofErr w:type="spellEnd"/>
    </w:p>
    <w:p w14:paraId="5B7DFE81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    FROM manages</w:t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--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epistrefei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to AM an yparxei sto manages alliws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gurizei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NULL</w:t>
      </w:r>
    </w:p>
    <w:p w14:paraId="0B997934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    WHERE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mng_adm_AT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amcheck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</w:t>
      </w:r>
    </w:p>
    <w:p w14:paraId="19CB674E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    </w:t>
      </w:r>
    </w:p>
    <w:p w14:paraId="2B46E3A5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    CASE</w:t>
      </w:r>
    </w:p>
    <w:p w14:paraId="5997EF48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>WHEN (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jobtype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='ADMINISTRATIVE' AND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ismanager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IS NOT NULL) THEN SELECT 'USER IS THE MANAGER OF A BRANCH AND DELETION IS NOT ALLOWED' AS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OUTPUT;</w:t>
      </w:r>
      <w:proofErr w:type="gramEnd"/>
    </w:p>
    <w:p w14:paraId="34C37BCB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        WHEN (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jobtype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='ADMINISTRATIVE') THEN DELETE FROM worker WHERE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wrk_AT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amcheck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  <w:proofErr w:type="gramEnd"/>
    </w:p>
    <w:p w14:paraId="4A70DE08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ELSE SELECT 'USER IS NOT AN ADMINISTRATOR' AS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OUTPUT;</w:t>
      </w:r>
      <w:proofErr w:type="gramEnd"/>
    </w:p>
    <w:p w14:paraId="6702B717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END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CASE;</w:t>
      </w:r>
      <w:proofErr w:type="gramEnd"/>
    </w:p>
    <w:p w14:paraId="6E36D38E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END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IF;</w:t>
      </w:r>
      <w:proofErr w:type="gramEnd"/>
    </w:p>
    <w:p w14:paraId="485EE57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UNTIL(</w:t>
      </w:r>
      <w:proofErr w:type="spellStart"/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finishedflag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=1)</w:t>
      </w:r>
    </w:p>
    <w:p w14:paraId="7B971D2A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END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REPEAT;</w:t>
      </w:r>
      <w:proofErr w:type="gramEnd"/>
    </w:p>
    <w:p w14:paraId="6F46C0E7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CLOSE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StatusCheck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  <w:proofErr w:type="gramEnd"/>
    </w:p>
    <w:p w14:paraId="08634672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END$$</w:t>
      </w:r>
    </w:p>
    <w:p w14:paraId="639245E0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DELIMITER ;</w:t>
      </w:r>
      <w:proofErr w:type="gramEnd"/>
    </w:p>
    <w:p w14:paraId="7D8F80A2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14:paraId="0546B407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lastRenderedPageBreak/>
        <w:t>INSERT INTO worker VALUES('AM1020','MPAMPIS','FESATOGLOY','1234.0','1'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);</w:t>
      </w:r>
      <w:proofErr w:type="gramEnd"/>
    </w:p>
    <w:p w14:paraId="047516A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INSERT INTO admin VALUES('AM1020','ADMINISTRATIVE','AFAFAFAFAFAFAFA'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);</w:t>
      </w:r>
      <w:proofErr w:type="gramEnd"/>
    </w:p>
    <w:p w14:paraId="7BFC81E5" w14:textId="7BFFF577" w:rsidR="00D56EAA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>CALL DeleteEmployee('John','Papamixahl');</w:t>
      </w:r>
    </w:p>
    <w:p w14:paraId="2578C2CE" w14:textId="24D613F5" w:rsid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43C85D8B" w14:textId="4CD60CA5" w:rsidR="00603A50" w:rsidRPr="00603A50" w:rsidRDefault="00603A50" w:rsidP="00603A50">
      <w:pPr>
        <w:spacing w:after="0"/>
        <w:ind w:left="720"/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  <w:r w:rsidRPr="00603A50">
        <w:rPr>
          <w:rFonts w:ascii="Arial" w:hAnsi="Arial" w:cs="Arial"/>
          <w:b/>
          <w:color w:val="000000" w:themeColor="text1"/>
          <w:sz w:val="28"/>
          <w:szCs w:val="28"/>
          <w:u w:val="single"/>
        </w:rPr>
        <w:t>3.1.3.4 STORED PROCEDURE)</w:t>
      </w:r>
    </w:p>
    <w:p w14:paraId="58D3F13E" w14:textId="7D6ABA57" w:rsid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color w:val="000000" w:themeColor="text1"/>
          <w:sz w:val="24"/>
          <w:szCs w:val="24"/>
          <w:lang w:val="el-GR"/>
        </w:rPr>
        <w:t>Δημιουργώ</w:t>
      </w: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>απλα</w:t>
      </w: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>δυο</w:t>
      </w: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index</w:t>
      </w: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στα πεδία που μας δίνετε και τρέχω τα </w:t>
      </w:r>
      <w:r>
        <w:rPr>
          <w:rFonts w:ascii="Arial" w:hAnsi="Arial" w:cs="Arial"/>
          <w:color w:val="000000" w:themeColor="text1"/>
          <w:sz w:val="24"/>
          <w:szCs w:val="24"/>
        </w:rPr>
        <w:t>procedures</w:t>
      </w: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για να δω τα απολέσματα. Δεν έχουν κάτι ιδιαίτερο τα </w:t>
      </w:r>
      <w:r>
        <w:rPr>
          <w:rFonts w:ascii="Arial" w:hAnsi="Arial" w:cs="Arial"/>
          <w:color w:val="000000" w:themeColor="text1"/>
          <w:sz w:val="24"/>
          <w:szCs w:val="24"/>
        </w:rPr>
        <w:t>procedures</w:t>
      </w: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l-GR"/>
        </w:rPr>
        <w:t>αυτά απο θέμα υλοποίησης.</w:t>
      </w:r>
    </w:p>
    <w:p w14:paraId="027B8735" w14:textId="57FEA96F" w:rsidR="00603A50" w:rsidRP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</w:p>
    <w:p w14:paraId="5FB6F578" w14:textId="682625C9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  <w:t>ΤΟ Α:</w:t>
      </w:r>
    </w:p>
    <w:p w14:paraId="1A846BBC" w14:textId="2AE2E6AE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  <w:t>Με ευρετήριο.</w:t>
      </w:r>
    </w:p>
    <w:p w14:paraId="137E3EF5" w14:textId="5DB86F82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  <w:drawing>
          <wp:inline distT="0" distB="0" distL="0" distR="0" wp14:anchorId="5C082E49" wp14:editId="3D6BB5B1">
            <wp:extent cx="5486400" cy="2344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C750" w14:textId="1D6B89C1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  <w:t>Χωρίς ευρετήριο.</w:t>
      </w:r>
    </w:p>
    <w:p w14:paraId="41908568" w14:textId="01BEA734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  <w:drawing>
          <wp:inline distT="0" distB="0" distL="0" distR="0" wp14:anchorId="0CDA2A77" wp14:editId="19A8F4A9">
            <wp:extent cx="5486400" cy="1861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3087" w14:textId="1FBDA66E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  <w:t>Η διαφορά είναι σημαντική</w:t>
      </w:r>
    </w:p>
    <w:p w14:paraId="49A69736" w14:textId="1703D6E0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</w:p>
    <w:p w14:paraId="72127D50" w14:textId="4A5E6524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</w:p>
    <w:p w14:paraId="225AF251" w14:textId="29DEE065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  <w:lastRenderedPageBreak/>
        <w:t>Το Β:</w:t>
      </w:r>
    </w:p>
    <w:p w14:paraId="665341B4" w14:textId="7F7D4C5D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  <w:t>Με ευρετήριο.</w:t>
      </w:r>
    </w:p>
    <w:p w14:paraId="35E4FE39" w14:textId="719F65BE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  <w:drawing>
          <wp:inline distT="0" distB="0" distL="0" distR="0" wp14:anchorId="0B0F1972" wp14:editId="4C82FB99">
            <wp:extent cx="5486400" cy="2704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1C8A" w14:textId="57FAF106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  <w:t>Χωρίς ευρετήριο</w:t>
      </w:r>
    </w:p>
    <w:p w14:paraId="50FD6838" w14:textId="2D631F98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65A5123D" wp14:editId="68AF6FDB">
            <wp:extent cx="5486400" cy="2599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C76F" w14:textId="53C49D5B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lang w:val="el-GR"/>
        </w:rPr>
        <w:t>Πάλι σημειώνεται σημαντική διαφορά.</w:t>
      </w:r>
    </w:p>
    <w:p w14:paraId="38D5987B" w14:textId="75477A27" w:rsidR="00603A50" w:rsidRP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  <w:lang w:val="el-GR"/>
        </w:rPr>
      </w:pPr>
    </w:p>
    <w:p w14:paraId="52261158" w14:textId="18B012EA" w:rsidR="00603A50" w:rsidRDefault="00603A50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  <w:lang w:val="el-GR"/>
        </w:rPr>
      </w:pPr>
      <w:r w:rsidRPr="00603A50">
        <w:rPr>
          <w:rFonts w:ascii="Arial" w:hAnsi="Arial" w:cs="Arial"/>
          <w:b/>
          <w:bCs/>
          <w:color w:val="000000" w:themeColor="text1"/>
          <w:sz w:val="32"/>
          <w:szCs w:val="32"/>
          <w:u w:val="single"/>
          <w:lang w:val="el-GR"/>
        </w:rPr>
        <w:t>ΚΩΔΙΚΑΣ:</w:t>
      </w:r>
    </w:p>
    <w:p w14:paraId="0E86634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-- DROP INDEX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reservation_index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ON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reservation_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offers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  <w:proofErr w:type="gramEnd"/>
    </w:p>
    <w:p w14:paraId="549C92E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CREATE INDEX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reservation_index</w:t>
      </w:r>
      <w:proofErr w:type="spellEnd"/>
    </w:p>
    <w:p w14:paraId="15BDAE5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ON 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_offers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prokatavoli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);*/   -- thelei me index kai xwris index</w:t>
      </w:r>
    </w:p>
    <w:p w14:paraId="28D73A4B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14:paraId="63E42988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DELIMITER $$</w:t>
      </w:r>
    </w:p>
    <w:p w14:paraId="431A41E3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DROP PROCEDURE IF EXISTS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ReservationList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$$</w:t>
      </w:r>
    </w:p>
    <w:p w14:paraId="615E887D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CREATE PROCEDURE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ReservationList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IN price1 FLOAT(7,2),IN price2 FLOAT(7,2))</w:t>
      </w:r>
    </w:p>
    <w:p w14:paraId="02A71A40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BEGIN</w:t>
      </w:r>
    </w:p>
    <w:p w14:paraId="5FA6BFD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14:paraId="1B1BB7D1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firstname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VARCHAR(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30);</w:t>
      </w:r>
    </w:p>
    <w:p w14:paraId="11678354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lastname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VARCHAR(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30);</w:t>
      </w:r>
    </w:p>
    <w:p w14:paraId="4B25DC0C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flag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INT;</w:t>
      </w:r>
      <w:proofErr w:type="gramEnd"/>
    </w:p>
    <w:p w14:paraId="06778A7C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14:paraId="33086D85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ReservationCursor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CURSOR FOR</w:t>
      </w:r>
    </w:p>
    <w:p w14:paraId="655E632D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fname,lname</w:t>
      </w:r>
      <w:proofErr w:type="spellEnd"/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FROM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reservation_offers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WHERE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prokatavoli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BETWEEN price1 AND price2; </w:t>
      </w:r>
    </w:p>
    <w:p w14:paraId="710FA9B5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DECLARE CONTINUE HANDLER FOR NOT FOUND SET flag=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1;</w:t>
      </w:r>
      <w:proofErr w:type="gramEnd"/>
    </w:p>
    <w:p w14:paraId="00EE8855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OPEN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ReservationCursor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  <w:proofErr w:type="gramEnd"/>
    </w:p>
    <w:p w14:paraId="59F0D6DB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SET flag=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0;</w:t>
      </w:r>
      <w:proofErr w:type="gramEnd"/>
    </w:p>
    <w:p w14:paraId="076F6F52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REPEAT</w:t>
      </w:r>
    </w:p>
    <w:p w14:paraId="590E60F9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FETCH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ReservationCursor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INTO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firstname,lastname</w:t>
      </w:r>
      <w:proofErr w:type="spellEnd"/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7AB158A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>IF (flag=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0)THEN</w:t>
      </w:r>
      <w:proofErr w:type="gramEnd"/>
    </w:p>
    <w:p w14:paraId="196603E3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SELECT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firstname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as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FirstName,lastname</w:t>
      </w:r>
      <w:proofErr w:type="spellEnd"/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as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LastName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79AFCA24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   END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IF;</w:t>
      </w:r>
      <w:proofErr w:type="gramEnd"/>
    </w:p>
    <w:p w14:paraId="67EACD7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UNTIL(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flag=1)</w:t>
      </w:r>
    </w:p>
    <w:p w14:paraId="35DA7C3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END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REPEAT;</w:t>
      </w:r>
      <w:proofErr w:type="gramEnd"/>
    </w:p>
    <w:p w14:paraId="19DD4113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>CLOSE ReservationCursor;</w:t>
      </w:r>
    </w:p>
    <w:p w14:paraId="5816349E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>END$$</w:t>
      </w:r>
    </w:p>
    <w:p w14:paraId="35D269D5" w14:textId="3D68B2A2" w:rsid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>DELIMITER ;</w:t>
      </w:r>
    </w:p>
    <w:p w14:paraId="7499D0E8" w14:textId="4BF04F3D" w:rsid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02AAB697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-- DROP INDEX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namesindex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ON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reservation_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offers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  <w:proofErr w:type="gramEnd"/>
    </w:p>
    <w:p w14:paraId="6A2B81FD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CREATE INDEX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namesindex</w:t>
      </w:r>
      <w:proofErr w:type="spellEnd"/>
    </w:p>
    <w:p w14:paraId="2226BD87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ON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reservation_offers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(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lname</w:t>
      </w:r>
      <w:proofErr w:type="spellEnd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);</w:t>
      </w:r>
      <w:proofErr w:type="gramEnd"/>
    </w:p>
    <w:p w14:paraId="43419CC4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14:paraId="4727D1E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DELIMITER $$</w:t>
      </w:r>
    </w:p>
    <w:p w14:paraId="5DADA9A5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DROP PROCEDURE IF EXISTS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NamesReturn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$$</w:t>
      </w:r>
    </w:p>
    <w:p w14:paraId="6A520764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CREATE PROCEDURE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NamesReturn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IN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epwnumo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VARCHAR(30))</w:t>
      </w:r>
    </w:p>
    <w:p w14:paraId="67F2691C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BEGIN</w:t>
      </w:r>
    </w:p>
    <w:p w14:paraId="59B73295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finishedflag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INT;</w:t>
      </w:r>
      <w:proofErr w:type="gramEnd"/>
    </w:p>
    <w:p w14:paraId="641C6F0B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lastname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VARCHAR(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30);</w:t>
      </w:r>
    </w:p>
    <w:p w14:paraId="31DCEEE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firstname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VARCHAR(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30);</w:t>
      </w:r>
    </w:p>
    <w:p w14:paraId="03C71CEC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id_prosforas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INT;</w:t>
      </w:r>
      <w:proofErr w:type="gramEnd"/>
    </w:p>
    <w:p w14:paraId="08AD31E6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14:paraId="776005D0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NameCursor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CURSOR FOR </w:t>
      </w:r>
    </w:p>
    <w:p w14:paraId="39CC04C8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lname,fname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,id_prosforas_reserve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FROM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reservation_offers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WHERE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lname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epwnumo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62E04F2F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DECLARE CONTINUE HANDLER FOR NOT FOUND SET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finishedflag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1;</w:t>
      </w:r>
      <w:proofErr w:type="gramEnd"/>
    </w:p>
    <w:p w14:paraId="524AB8CE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OPEN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NameCursor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  <w:proofErr w:type="gramEnd"/>
    </w:p>
    <w:p w14:paraId="17A0A4E9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SET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finishedflag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0;</w:t>
      </w:r>
      <w:proofErr w:type="gramEnd"/>
    </w:p>
    <w:p w14:paraId="08E32B9B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14:paraId="0E0C8C30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>REPEAT</w:t>
      </w:r>
    </w:p>
    <w:p w14:paraId="126ACDBB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FETCH </w:t>
      </w:r>
      <w:proofErr w:type="spellStart"/>
      <w:r w:rsidRPr="00603A50">
        <w:rPr>
          <w:rFonts w:ascii="Arial" w:hAnsi="Arial" w:cs="Arial"/>
          <w:color w:val="000000" w:themeColor="text1"/>
          <w:sz w:val="24"/>
          <w:szCs w:val="24"/>
        </w:rPr>
        <w:t>NameCursor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 INTO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lastname,firstname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,id_prosforas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26632C91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IF(</w:t>
      </w:r>
      <w:proofErr w:type="spellStart"/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finishedflag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=0) THEN</w:t>
      </w:r>
    </w:p>
    <w:p w14:paraId="45B181E7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</w: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SELECT </w:t>
      </w:r>
      <w:proofErr w:type="spellStart"/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lastname,firstname</w:t>
      </w:r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,id_prosforas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45D162D8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ab/>
        <w:t xml:space="preserve">END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IF;</w:t>
      </w:r>
      <w:proofErr w:type="gramEnd"/>
    </w:p>
    <w:p w14:paraId="0CC9CFD7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UNTIL(</w:t>
      </w:r>
      <w:proofErr w:type="spellStart"/>
      <w:proofErr w:type="gramEnd"/>
      <w:r w:rsidRPr="00603A50">
        <w:rPr>
          <w:rFonts w:ascii="Arial" w:hAnsi="Arial" w:cs="Arial"/>
          <w:color w:val="000000" w:themeColor="text1"/>
          <w:sz w:val="24"/>
          <w:szCs w:val="24"/>
        </w:rPr>
        <w:t>finishedflag</w:t>
      </w:r>
      <w:proofErr w:type="spellEnd"/>
      <w:r w:rsidRPr="00603A50">
        <w:rPr>
          <w:rFonts w:ascii="Arial" w:hAnsi="Arial" w:cs="Arial"/>
          <w:color w:val="000000" w:themeColor="text1"/>
          <w:sz w:val="24"/>
          <w:szCs w:val="24"/>
        </w:rPr>
        <w:t>=1)</w:t>
      </w:r>
    </w:p>
    <w:p w14:paraId="353716A4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03A50">
        <w:rPr>
          <w:rFonts w:ascii="Arial" w:hAnsi="Arial" w:cs="Arial"/>
          <w:color w:val="000000" w:themeColor="text1"/>
          <w:sz w:val="24"/>
          <w:szCs w:val="24"/>
        </w:rPr>
        <w:t xml:space="preserve">END </w:t>
      </w:r>
      <w:proofErr w:type="gramStart"/>
      <w:r w:rsidRPr="00603A50">
        <w:rPr>
          <w:rFonts w:ascii="Arial" w:hAnsi="Arial" w:cs="Arial"/>
          <w:color w:val="000000" w:themeColor="text1"/>
          <w:sz w:val="24"/>
          <w:szCs w:val="24"/>
        </w:rPr>
        <w:t>REPEAT;</w:t>
      </w:r>
      <w:proofErr w:type="gramEnd"/>
    </w:p>
    <w:p w14:paraId="1D6C5983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>CLOSE NameCursor;</w:t>
      </w:r>
    </w:p>
    <w:p w14:paraId="60B2B873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>END$$</w:t>
      </w:r>
    </w:p>
    <w:p w14:paraId="435B0704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603A50">
        <w:rPr>
          <w:rFonts w:ascii="Arial" w:hAnsi="Arial" w:cs="Arial"/>
          <w:color w:val="000000" w:themeColor="text1"/>
          <w:sz w:val="24"/>
          <w:szCs w:val="24"/>
          <w:lang w:val="el-GR"/>
        </w:rPr>
        <w:t>DELIMITER ;</w:t>
      </w:r>
    </w:p>
    <w:p w14:paraId="16290C3B" w14:textId="77777777" w:rsidR="00603A50" w:rsidRP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5D1CB3D8" w14:textId="228F8A9F" w:rsidR="00603A50" w:rsidRDefault="00603A50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77C5B393" w14:textId="768708FB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35708BAE" w14:textId="39AB6DD9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00A1FD4B" w14:textId="617EE974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5CCF04B8" w14:textId="0CF4FCA2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2D8C9B02" w14:textId="0623727F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18EC32A7" w14:textId="385FF335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5401F71E" w14:textId="6A7222F2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37B39114" w14:textId="7ED18D12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481DDF74" w14:textId="3D123EFB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0006F4DC" w14:textId="25EC4EF3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759D8E80" w14:textId="3870C441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5925BFEA" w14:textId="184046BB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74E63BC9" w14:textId="3F9095A4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28C985BA" w14:textId="561BFF8B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0B276292" w14:textId="00FD442C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0F2D0A41" w14:textId="4DEF10EB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6768DA47" w14:textId="3C8AC24A" w:rsidR="0089540C" w:rsidRDefault="0089540C" w:rsidP="00603A50">
      <w:pPr>
        <w:spacing w:after="0"/>
        <w:ind w:left="720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324C6B53" w14:textId="38BE0BD8" w:rsidR="0089540C" w:rsidRPr="0089540C" w:rsidRDefault="0089540C" w:rsidP="00603A50">
      <w:pPr>
        <w:spacing w:after="0"/>
        <w:ind w:left="720"/>
        <w:rPr>
          <w:rFonts w:ascii="Arial" w:hAnsi="Arial" w:cs="Arial"/>
          <w:b/>
          <w:bCs/>
          <w:color w:val="FF0000"/>
          <w:sz w:val="36"/>
          <w:szCs w:val="36"/>
          <w:u w:val="single"/>
          <w:lang w:val="el-GR"/>
        </w:rPr>
      </w:pPr>
    </w:p>
    <w:p w14:paraId="304E99B0" w14:textId="7FD1FBAD" w:rsidR="0089540C" w:rsidRDefault="0089540C" w:rsidP="00603A50">
      <w:pPr>
        <w:spacing w:after="0"/>
        <w:ind w:left="720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  <w:r w:rsidRPr="0089540C">
        <w:rPr>
          <w:rFonts w:ascii="Arial" w:hAnsi="Arial" w:cs="Arial"/>
          <w:b/>
          <w:bCs/>
          <w:color w:val="FF0000"/>
          <w:sz w:val="36"/>
          <w:szCs w:val="36"/>
          <w:u w:val="single"/>
          <w:lang w:val="el-GR"/>
        </w:rPr>
        <w:t xml:space="preserve">ΚΕΦΑΛΑΙΟ 3: </w:t>
      </w:r>
      <w:r w:rsidRPr="0089540C">
        <w:rPr>
          <w:rFonts w:ascii="Arial" w:hAnsi="Arial" w:cs="Arial"/>
          <w:b/>
          <w:bCs/>
          <w:color w:val="FF0000"/>
          <w:sz w:val="36"/>
          <w:szCs w:val="36"/>
          <w:u w:val="single"/>
        </w:rPr>
        <w:t>TRIGGERS</w:t>
      </w:r>
    </w:p>
    <w:p w14:paraId="35B118FB" w14:textId="7A15D9AA" w:rsidR="0089540C" w:rsidRPr="0089540C" w:rsidRDefault="0089540C" w:rsidP="00603A50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9540C">
        <w:rPr>
          <w:rFonts w:ascii="Arial" w:hAnsi="Arial" w:cs="Arial"/>
          <w:b/>
          <w:bCs/>
          <w:color w:val="000000" w:themeColor="text1"/>
          <w:sz w:val="24"/>
          <w:szCs w:val="24"/>
        </w:rPr>
        <w:t>1</w:t>
      </w:r>
      <w:r w:rsidRPr="0089540C">
        <w:rPr>
          <w:rFonts w:ascii="Arial" w:hAnsi="Arial" w:cs="Arial"/>
          <w:b/>
          <w:bCs/>
          <w:color w:val="000000" w:themeColor="text1"/>
          <w:sz w:val="24"/>
          <w:szCs w:val="24"/>
          <w:vertAlign w:val="superscript"/>
        </w:rPr>
        <w:t>ST</w:t>
      </w:r>
      <w:r w:rsidRPr="008954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TRIGGER:</w:t>
      </w:r>
    </w:p>
    <w:p w14:paraId="450AF64E" w14:textId="7D11622D" w:rsidR="0089540C" w:rsidRDefault="0089540C" w:rsidP="00603A50">
      <w:pPr>
        <w:spacing w:after="0"/>
        <w:ind w:left="720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  <w:r w:rsidRPr="0089540C">
        <w:rPr>
          <w:rFonts w:ascii="Arial" w:hAnsi="Arial" w:cs="Arial"/>
          <w:b/>
          <w:bCs/>
          <w:color w:val="FF0000"/>
          <w:sz w:val="36"/>
          <w:szCs w:val="36"/>
          <w:u w:val="single"/>
        </w:rPr>
        <w:drawing>
          <wp:inline distT="0" distB="0" distL="0" distR="0" wp14:anchorId="1EF0624B" wp14:editId="488585E1">
            <wp:extent cx="5482074" cy="3657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929" cy="37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7B6B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>DELIMITER $$</w:t>
      </w:r>
    </w:p>
    <w:p w14:paraId="114C7D55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DROP TRIGGER IF EXISTS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DateUpdate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>$$</w:t>
      </w:r>
    </w:p>
    <w:p w14:paraId="3E70E7F7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CREATE TRIGGER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DateUpdate</w:t>
      </w:r>
      <w:proofErr w:type="spellEnd"/>
    </w:p>
    <w:p w14:paraId="0C7FD084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>BEFORE UPDATE ON trip</w:t>
      </w:r>
    </w:p>
    <w:p w14:paraId="1E6F0D01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>FOR EACH ROW</w:t>
      </w:r>
    </w:p>
    <w:p w14:paraId="2552A9EB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>BEGIN</w:t>
      </w:r>
    </w:p>
    <w:p w14:paraId="6F4D6BF1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DECLARE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tripexistence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89540C">
        <w:rPr>
          <w:rFonts w:ascii="Arial" w:hAnsi="Arial" w:cs="Arial"/>
          <w:color w:val="000000" w:themeColor="text1"/>
          <w:sz w:val="22"/>
          <w:szCs w:val="22"/>
        </w:rPr>
        <w:t>INT;</w:t>
      </w:r>
      <w:proofErr w:type="gramEnd"/>
    </w:p>
    <w:p w14:paraId="0832F903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SET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tripexistence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NEW.tr_</w:t>
      </w:r>
      <w:proofErr w:type="gramStart"/>
      <w:r w:rsidRPr="0089540C">
        <w:rPr>
          <w:rFonts w:ascii="Arial" w:hAnsi="Arial" w:cs="Arial"/>
          <w:color w:val="000000" w:themeColor="text1"/>
          <w:sz w:val="22"/>
          <w:szCs w:val="22"/>
        </w:rPr>
        <w:t>id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>;</w:t>
      </w:r>
      <w:proofErr w:type="gramEnd"/>
    </w:p>
    <w:p w14:paraId="26879054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IF </w:t>
      </w:r>
      <w:proofErr w:type="gramStart"/>
      <w:r w:rsidRPr="0089540C">
        <w:rPr>
          <w:rFonts w:ascii="Arial" w:hAnsi="Arial" w:cs="Arial"/>
          <w:color w:val="000000" w:themeColor="text1"/>
          <w:sz w:val="22"/>
          <w:szCs w:val="22"/>
        </w:rPr>
        <w:t>EXISTS(</w:t>
      </w:r>
      <w:proofErr w:type="gramEnd"/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SELECT 1 FROM reservation WHERE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res_tr_id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>=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tripexistence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 ) THEN  --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epistrefei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 true an yparxei record me ayto to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tr_id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 sto reservation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pinaka</w:t>
      </w:r>
      <w:proofErr w:type="spellEnd"/>
    </w:p>
    <w:p w14:paraId="39B8AEBF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ab/>
        <w:t>SIGNAL SQLSTATE VALUE '45000'</w:t>
      </w:r>
    </w:p>
    <w:p w14:paraId="7D14B31E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ab/>
        <w:t>SET MESSAGE_TEXT='You cannot edit this trip as there are reservations already!</w:t>
      </w:r>
      <w:proofErr w:type="gramStart"/>
      <w:r w:rsidRPr="0089540C">
        <w:rPr>
          <w:rFonts w:ascii="Arial" w:hAnsi="Arial" w:cs="Arial"/>
          <w:color w:val="000000" w:themeColor="text1"/>
          <w:sz w:val="22"/>
          <w:szCs w:val="22"/>
        </w:rPr>
        <w:t>';</w:t>
      </w:r>
      <w:proofErr w:type="gramEnd"/>
    </w:p>
    <w:p w14:paraId="1E288F05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    END </w:t>
      </w:r>
      <w:proofErr w:type="gramStart"/>
      <w:r w:rsidRPr="0089540C">
        <w:rPr>
          <w:rFonts w:ascii="Arial" w:hAnsi="Arial" w:cs="Arial"/>
          <w:color w:val="000000" w:themeColor="text1"/>
          <w:sz w:val="22"/>
          <w:szCs w:val="22"/>
        </w:rPr>
        <w:t>IF;</w:t>
      </w:r>
      <w:proofErr w:type="gramEnd"/>
    </w:p>
    <w:p w14:paraId="150375E1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>END$$</w:t>
      </w:r>
    </w:p>
    <w:p w14:paraId="40CE0205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proofErr w:type="gramStart"/>
      <w:r w:rsidRPr="0089540C">
        <w:rPr>
          <w:rFonts w:ascii="Arial" w:hAnsi="Arial" w:cs="Arial"/>
          <w:color w:val="000000" w:themeColor="text1"/>
          <w:sz w:val="22"/>
          <w:szCs w:val="22"/>
        </w:rPr>
        <w:t>DELIMITER ;</w:t>
      </w:r>
      <w:proofErr w:type="gramEnd"/>
    </w:p>
    <w:p w14:paraId="3A304605" w14:textId="29ED2F0A" w:rsid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0B326B81" w14:textId="1EAB49AC" w:rsidR="0089540C" w:rsidRPr="0089540C" w:rsidRDefault="0089540C" w:rsidP="0089540C">
      <w:pPr>
        <w:spacing w:after="0"/>
        <w:ind w:left="720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b/>
          <w:bCs/>
          <w:color w:val="000000" w:themeColor="text1"/>
          <w:sz w:val="22"/>
          <w:szCs w:val="22"/>
        </w:rPr>
        <w:t>2</w:t>
      </w:r>
      <w:r w:rsidRPr="0089540C">
        <w:rPr>
          <w:rFonts w:ascii="Arial" w:hAnsi="Arial" w:cs="Arial"/>
          <w:b/>
          <w:bCs/>
          <w:color w:val="000000" w:themeColor="text1"/>
          <w:sz w:val="22"/>
          <w:szCs w:val="22"/>
          <w:vertAlign w:val="superscript"/>
        </w:rPr>
        <w:t>ND</w:t>
      </w:r>
      <w:r w:rsidRPr="0089540C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TRIGGER:</w:t>
      </w:r>
    </w:p>
    <w:p w14:paraId="2C360063" w14:textId="77777777" w:rsidR="0089540C" w:rsidRPr="0089540C" w:rsidRDefault="0089540C" w:rsidP="0089540C">
      <w:pPr>
        <w:spacing w:after="0"/>
        <w:rPr>
          <w:rFonts w:ascii="Arial" w:hAnsi="Arial" w:cs="Arial"/>
          <w:color w:val="000000" w:themeColor="text1"/>
          <w:sz w:val="22"/>
          <w:szCs w:val="22"/>
        </w:rPr>
      </w:pPr>
    </w:p>
    <w:p w14:paraId="58D37F1A" w14:textId="456DEAE5" w:rsid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UPDATE trip SET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tr_departure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>='2022-07-06 00:00:00</w:t>
      </w:r>
      <w:proofErr w:type="gramStart"/>
      <w:r w:rsidRPr="0089540C">
        <w:rPr>
          <w:rFonts w:ascii="Arial" w:hAnsi="Arial" w:cs="Arial"/>
          <w:color w:val="000000" w:themeColor="text1"/>
          <w:sz w:val="22"/>
          <w:szCs w:val="22"/>
        </w:rPr>
        <w:t>',tr</w:t>
      </w:r>
      <w:proofErr w:type="gramEnd"/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_return='2022-07-15 00:00:00' WHERE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tr_id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>=1;</w:t>
      </w:r>
    </w:p>
    <w:p w14:paraId="24D92B16" w14:textId="2A2A7A03" w:rsid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drawing>
          <wp:inline distT="0" distB="0" distL="0" distR="0" wp14:anchorId="758B24E3" wp14:editId="4EE10931">
            <wp:extent cx="5478788" cy="371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781" cy="38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167A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>DELIMITER $$</w:t>
      </w:r>
    </w:p>
    <w:p w14:paraId="166818E5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DROP TRIGGER IF EXISTS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PaycheckInsurance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>$$</w:t>
      </w:r>
    </w:p>
    <w:p w14:paraId="328FC31D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CREATE TRIGGER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PaycheckInsurance</w:t>
      </w:r>
      <w:proofErr w:type="spellEnd"/>
    </w:p>
    <w:p w14:paraId="503CF2AC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>BEFORE UPDATE ON worker</w:t>
      </w:r>
    </w:p>
    <w:p w14:paraId="4D3680BB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>FOR EACH ROW</w:t>
      </w:r>
    </w:p>
    <w:p w14:paraId="3EF57461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>BEGIN</w:t>
      </w:r>
    </w:p>
    <w:p w14:paraId="697E7D09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ab/>
        <w:t>IF (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OLD.wrk_salary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>&gt;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NEW.wrk_salary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>) THEN</w:t>
      </w:r>
    </w:p>
    <w:p w14:paraId="348FAD45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ab/>
      </w:r>
      <w:r w:rsidRPr="0089540C">
        <w:rPr>
          <w:rFonts w:ascii="Arial" w:hAnsi="Arial" w:cs="Arial"/>
          <w:color w:val="000000" w:themeColor="text1"/>
          <w:sz w:val="22"/>
          <w:szCs w:val="22"/>
        </w:rPr>
        <w:tab/>
        <w:t>SIGNAL SQLSTATE VALUE '45000'</w:t>
      </w:r>
    </w:p>
    <w:p w14:paraId="06F6F23B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ab/>
      </w:r>
      <w:r w:rsidRPr="0089540C">
        <w:rPr>
          <w:rFonts w:ascii="Arial" w:hAnsi="Arial" w:cs="Arial"/>
          <w:color w:val="000000" w:themeColor="text1"/>
          <w:sz w:val="22"/>
          <w:szCs w:val="22"/>
        </w:rPr>
        <w:tab/>
        <w:t>SET MESSAGE_TEXT='You cannot lower the salary of an employee!</w:t>
      </w:r>
      <w:proofErr w:type="gramStart"/>
      <w:r w:rsidRPr="0089540C">
        <w:rPr>
          <w:rFonts w:ascii="Arial" w:hAnsi="Arial" w:cs="Arial"/>
          <w:color w:val="000000" w:themeColor="text1"/>
          <w:sz w:val="22"/>
          <w:szCs w:val="22"/>
        </w:rPr>
        <w:t>';</w:t>
      </w:r>
      <w:proofErr w:type="gramEnd"/>
    </w:p>
    <w:p w14:paraId="4AB783D2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ab/>
        <w:t xml:space="preserve">end </w:t>
      </w:r>
      <w:proofErr w:type="gramStart"/>
      <w:r w:rsidRPr="0089540C">
        <w:rPr>
          <w:rFonts w:ascii="Arial" w:hAnsi="Arial" w:cs="Arial"/>
          <w:color w:val="000000" w:themeColor="text1"/>
          <w:sz w:val="22"/>
          <w:szCs w:val="22"/>
        </w:rPr>
        <w:t>if;</w:t>
      </w:r>
      <w:proofErr w:type="gramEnd"/>
    </w:p>
    <w:p w14:paraId="7D48E694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lastRenderedPageBreak/>
        <w:t>END$$</w:t>
      </w:r>
    </w:p>
    <w:p w14:paraId="70C2AD0E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proofErr w:type="gramStart"/>
      <w:r w:rsidRPr="0089540C">
        <w:rPr>
          <w:rFonts w:ascii="Arial" w:hAnsi="Arial" w:cs="Arial"/>
          <w:color w:val="000000" w:themeColor="text1"/>
          <w:sz w:val="22"/>
          <w:szCs w:val="22"/>
        </w:rPr>
        <w:t>DELIMITER ;</w:t>
      </w:r>
      <w:proofErr w:type="gramEnd"/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7775E480" w14:textId="77777777" w:rsidR="0089540C" w:rsidRP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3A979D6E" w14:textId="334C35C9" w:rsid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UPDATE worker SET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wrk_salary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 xml:space="preserve">='100.0' WHERE </w:t>
      </w:r>
      <w:proofErr w:type="spellStart"/>
      <w:r w:rsidRPr="0089540C">
        <w:rPr>
          <w:rFonts w:ascii="Arial" w:hAnsi="Arial" w:cs="Arial"/>
          <w:color w:val="000000" w:themeColor="text1"/>
          <w:sz w:val="22"/>
          <w:szCs w:val="22"/>
        </w:rPr>
        <w:t>wrk_AT</w:t>
      </w:r>
      <w:proofErr w:type="spellEnd"/>
      <w:r w:rsidRPr="0089540C">
        <w:rPr>
          <w:rFonts w:ascii="Arial" w:hAnsi="Arial" w:cs="Arial"/>
          <w:color w:val="000000" w:themeColor="text1"/>
          <w:sz w:val="22"/>
          <w:szCs w:val="22"/>
        </w:rPr>
        <w:t>='AM1000</w:t>
      </w:r>
      <w:proofErr w:type="gramStart"/>
      <w:r w:rsidRPr="0089540C">
        <w:rPr>
          <w:rFonts w:ascii="Arial" w:hAnsi="Arial" w:cs="Arial"/>
          <w:color w:val="000000" w:themeColor="text1"/>
          <w:sz w:val="22"/>
          <w:szCs w:val="22"/>
        </w:rPr>
        <w:t>';</w:t>
      </w:r>
      <w:proofErr w:type="gramEnd"/>
    </w:p>
    <w:p w14:paraId="0DB83092" w14:textId="6E2C0EA1" w:rsidR="0089540C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2B3A1C2B" w14:textId="6F5763D4" w:rsidR="0089540C" w:rsidRPr="005009DA" w:rsidRDefault="0089540C" w:rsidP="0089540C">
      <w:pPr>
        <w:spacing w:after="0"/>
        <w:ind w:left="720"/>
        <w:rPr>
          <w:rFonts w:ascii="Arial" w:hAnsi="Arial" w:cs="Arial"/>
          <w:color w:val="000000" w:themeColor="text1"/>
          <w:sz w:val="32"/>
          <w:szCs w:val="32"/>
        </w:rPr>
      </w:pPr>
    </w:p>
    <w:p w14:paraId="069D9D6D" w14:textId="7F4E4C2B" w:rsidR="0089540C" w:rsidRDefault="005009DA" w:rsidP="0089540C">
      <w:pPr>
        <w:spacing w:after="0"/>
        <w:ind w:left="720"/>
        <w:rPr>
          <w:rFonts w:ascii="Arial" w:hAnsi="Arial" w:cs="Arial"/>
          <w:b/>
          <w:bCs/>
          <w:color w:val="C42F1A" w:themeColor="accent5"/>
          <w:sz w:val="32"/>
          <w:szCs w:val="32"/>
          <w:u w:val="single"/>
        </w:rPr>
      </w:pPr>
      <w:r w:rsidRPr="005009DA">
        <w:rPr>
          <w:rFonts w:ascii="Arial" w:hAnsi="Arial" w:cs="Arial"/>
          <w:b/>
          <w:bCs/>
          <w:color w:val="C42F1A" w:themeColor="accent5"/>
          <w:sz w:val="32"/>
          <w:szCs w:val="32"/>
          <w:u w:val="single"/>
          <w:lang w:val="el-GR"/>
        </w:rPr>
        <w:t>ΚΕΦΑΛΑΙΟ 4:</w:t>
      </w:r>
      <w:r>
        <w:rPr>
          <w:rFonts w:ascii="Arial" w:hAnsi="Arial" w:cs="Arial"/>
          <w:b/>
          <w:bCs/>
          <w:color w:val="C42F1A" w:themeColor="accent5"/>
          <w:sz w:val="32"/>
          <w:szCs w:val="32"/>
          <w:u w:val="single"/>
          <w:lang w:val="el-GR"/>
        </w:rPr>
        <w:t xml:space="preserve"> </w:t>
      </w:r>
      <w:r>
        <w:rPr>
          <w:rFonts w:ascii="Arial" w:hAnsi="Arial" w:cs="Arial"/>
          <w:b/>
          <w:bCs/>
          <w:color w:val="C42F1A" w:themeColor="accent5"/>
          <w:sz w:val="32"/>
          <w:szCs w:val="32"/>
          <w:u w:val="single"/>
        </w:rPr>
        <w:t>GUI IN JAVAFX</w:t>
      </w:r>
    </w:p>
    <w:p w14:paraId="79CD1444" w14:textId="1C8E7C50" w:rsidR="005009DA" w:rsidRDefault="005009DA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Έκανα μερικό </w:t>
      </w:r>
      <w:r>
        <w:rPr>
          <w:rFonts w:ascii="Arial" w:hAnsi="Arial" w:cs="Arial"/>
          <w:color w:val="000000" w:themeColor="text1"/>
          <w:sz w:val="22"/>
          <w:szCs w:val="22"/>
        </w:rPr>
        <w:t>GUI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σε </w:t>
      </w:r>
      <w:r>
        <w:rPr>
          <w:rFonts w:ascii="Arial" w:hAnsi="Arial" w:cs="Arial"/>
          <w:color w:val="000000" w:themeColor="text1"/>
          <w:sz w:val="22"/>
          <w:szCs w:val="22"/>
        </w:rPr>
        <w:t>JAVAFX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καθώς έχει πάρα πολύ μεγάλο φόρτο εργασίας και είχα έλλειψη χρόνου με την εξεταστική κοντά ,αφού δούλεψα ατομικά. Έφτιαξα ένα βασικό </w:t>
      </w:r>
      <w:r>
        <w:rPr>
          <w:rFonts w:ascii="Arial" w:hAnsi="Arial" w:cs="Arial"/>
          <w:color w:val="000000" w:themeColor="text1"/>
          <w:sz w:val="22"/>
          <w:szCs w:val="22"/>
        </w:rPr>
        <w:t>GUI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το οποίο παίρνει τα στοιχεία του </w:t>
      </w:r>
      <w:r>
        <w:rPr>
          <w:rFonts w:ascii="Arial" w:hAnsi="Arial" w:cs="Arial"/>
          <w:color w:val="000000" w:themeColor="text1"/>
          <w:sz w:val="22"/>
          <w:szCs w:val="22"/>
        </w:rPr>
        <w:t>it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>_</w:t>
      </w:r>
      <w:r>
        <w:rPr>
          <w:rFonts w:ascii="Arial" w:hAnsi="Arial" w:cs="Arial"/>
          <w:color w:val="000000" w:themeColor="text1"/>
          <w:sz w:val="22"/>
          <w:szCs w:val="22"/>
        </w:rPr>
        <w:t>admin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,όνομα και έναν κωδικό και συνδέεται στον τοπικό </w:t>
      </w:r>
      <w:r>
        <w:rPr>
          <w:rFonts w:ascii="Arial" w:hAnsi="Arial" w:cs="Arial"/>
          <w:color w:val="000000" w:themeColor="text1"/>
          <w:sz w:val="22"/>
          <w:szCs w:val="22"/>
        </w:rPr>
        <w:t>server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του </w:t>
      </w:r>
      <w:r>
        <w:rPr>
          <w:rFonts w:ascii="Arial" w:hAnsi="Arial" w:cs="Arial"/>
          <w:color w:val="000000" w:themeColor="text1"/>
          <w:sz w:val="22"/>
          <w:szCs w:val="22"/>
        </w:rPr>
        <w:t>workbench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.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>Έαν είναι λάθος τα στοιχεία του βγάζει παράθυρο που επιδεικνύει λάθος στοιχεία και τον προτρέπει να προσπαθήσει ξανά.</w:t>
      </w:r>
    </w:p>
    <w:p w14:paraId="2143CAC7" w14:textId="1756B69F" w:rsidR="005009DA" w:rsidRDefault="005009DA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Εγώ δημιούργησα στο δικό μου </w:t>
      </w:r>
      <w:r>
        <w:rPr>
          <w:rFonts w:ascii="Arial" w:hAnsi="Arial" w:cs="Arial"/>
          <w:color w:val="000000" w:themeColor="text1"/>
          <w:sz w:val="22"/>
          <w:szCs w:val="22"/>
        </w:rPr>
        <w:t>local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>server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τον χρήστη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</w:rPr>
        <w:t>Haris</w:t>
      </w:r>
      <w:r w:rsidR="00336176">
        <w:rPr>
          <w:rFonts w:ascii="Arial" w:hAnsi="Arial" w:cs="Arial"/>
          <w:color w:val="000000" w:themeColor="text1"/>
          <w:sz w:val="22"/>
          <w:szCs w:val="22"/>
        </w:rPr>
        <w:t>Kikidis</w:t>
      </w:r>
      <w:proofErr w:type="spellEnd"/>
      <w:r w:rsidR="00336176" w:rsidRPr="00336176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>που έχει δικαιώματα στην ΒΔ</w:t>
      </w:r>
      <w:r w:rsidR="00336176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με κωδικό </w:t>
      </w:r>
      <w:r w:rsidR="00336176">
        <w:rPr>
          <w:rFonts w:ascii="Arial" w:hAnsi="Arial" w:cs="Arial"/>
          <w:color w:val="000000" w:themeColor="text1"/>
          <w:sz w:val="22"/>
          <w:szCs w:val="22"/>
        </w:rPr>
        <w:t>admin</w:t>
      </w:r>
      <w:r w:rsidR="00336176" w:rsidRPr="00336176">
        <w:rPr>
          <w:rFonts w:ascii="Arial" w:hAnsi="Arial" w:cs="Arial"/>
          <w:color w:val="000000" w:themeColor="text1"/>
          <w:sz w:val="22"/>
          <w:szCs w:val="22"/>
          <w:lang w:val="el-GR"/>
        </w:rPr>
        <w:t>1234</w:t>
      </w:r>
      <w:r w:rsidR="00336176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,σαν </w:t>
      </w:r>
      <w:r w:rsidR="00336176">
        <w:rPr>
          <w:rFonts w:ascii="Arial" w:hAnsi="Arial" w:cs="Arial"/>
          <w:color w:val="000000" w:themeColor="text1"/>
          <w:sz w:val="22"/>
          <w:szCs w:val="22"/>
        </w:rPr>
        <w:t>DBA</w:t>
      </w:r>
      <w:r w:rsidR="00336176" w:rsidRPr="00336176">
        <w:rPr>
          <w:rFonts w:ascii="Arial" w:hAnsi="Arial" w:cs="Arial"/>
          <w:color w:val="000000" w:themeColor="text1"/>
          <w:sz w:val="22"/>
          <w:szCs w:val="22"/>
          <w:lang w:val="el-GR"/>
        </w:rPr>
        <w:t>,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για να μην συνδεθώ με τον </w:t>
      </w:r>
      <w:r>
        <w:rPr>
          <w:rFonts w:ascii="Arial" w:hAnsi="Arial" w:cs="Arial"/>
          <w:color w:val="000000" w:themeColor="text1"/>
          <w:sz w:val="22"/>
          <w:szCs w:val="22"/>
        </w:rPr>
        <w:t>root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.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Θα πρέπει να κάνετε κάτι αντίστοιχο,άμα θέλετε να το δοκιμάσετε. Επίσης περιλαμβάνετε ένα </w:t>
      </w:r>
      <w:r>
        <w:rPr>
          <w:rFonts w:ascii="Arial" w:hAnsi="Arial" w:cs="Arial"/>
          <w:color w:val="000000" w:themeColor="text1"/>
          <w:sz w:val="22"/>
          <w:szCs w:val="22"/>
        </w:rPr>
        <w:t>local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>path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που θα πρέπει να αλλαχτεί. </w:t>
      </w:r>
    </w:p>
    <w:p w14:paraId="758AB829" w14:textId="65C801E4" w:rsidR="005009DA" w:rsidRDefault="005009DA" w:rsidP="0089540C">
      <w:pPr>
        <w:spacing w:after="0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44FD718D" w14:textId="5D43ABF8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>
        <w:rPr>
          <w:rFonts w:ascii="Arial" w:hAnsi="Arial" w:cs="Arial"/>
          <w:color w:val="000000" w:themeColor="text1"/>
          <w:sz w:val="22"/>
          <w:szCs w:val="22"/>
          <w:lang w:val="el-GR"/>
        </w:rPr>
        <w:tab/>
        <w:t xml:space="preserve">Έχω φτιάξει δύο κλάσεις την </w:t>
      </w:r>
      <w:r>
        <w:rPr>
          <w:rFonts w:ascii="Arial" w:hAnsi="Arial" w:cs="Arial"/>
          <w:color w:val="000000" w:themeColor="text1"/>
          <w:sz w:val="22"/>
          <w:szCs w:val="22"/>
        </w:rPr>
        <w:t>main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και την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</w:rPr>
        <w:t>SQLengine</w:t>
      </w:r>
      <w:proofErr w:type="spellEnd"/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που θα περιέχουν αντίστοιχα τα αρχικά </w:t>
      </w:r>
      <w:r>
        <w:rPr>
          <w:rFonts w:ascii="Arial" w:hAnsi="Arial" w:cs="Arial"/>
          <w:color w:val="000000" w:themeColor="text1"/>
          <w:sz w:val="22"/>
          <w:szCs w:val="22"/>
        </w:rPr>
        <w:t>scenes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και την λειτουργικότητα για τις </w:t>
      </w:r>
      <w:r>
        <w:rPr>
          <w:rFonts w:ascii="Arial" w:hAnsi="Arial" w:cs="Arial"/>
          <w:color w:val="000000" w:themeColor="text1"/>
          <w:sz w:val="22"/>
          <w:szCs w:val="22"/>
        </w:rPr>
        <w:t>INSERT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>,</w:t>
      </w:r>
      <w:r>
        <w:rPr>
          <w:rFonts w:ascii="Arial" w:hAnsi="Arial" w:cs="Arial"/>
          <w:color w:val="000000" w:themeColor="text1"/>
          <w:sz w:val="22"/>
          <w:szCs w:val="22"/>
        </w:rPr>
        <w:t>DELETE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>,</w:t>
      </w:r>
      <w:r>
        <w:rPr>
          <w:rFonts w:ascii="Arial" w:hAnsi="Arial" w:cs="Arial"/>
          <w:color w:val="000000" w:themeColor="text1"/>
          <w:sz w:val="22"/>
          <w:szCs w:val="22"/>
        </w:rPr>
        <w:t>UPDATE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>.</w:t>
      </w:r>
    </w:p>
    <w:p w14:paraId="08292722" w14:textId="52048F38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Στο αρχικό </w:t>
      </w:r>
      <w:r>
        <w:rPr>
          <w:rFonts w:ascii="Arial" w:hAnsi="Arial" w:cs="Arial"/>
          <w:color w:val="000000" w:themeColor="text1"/>
          <w:sz w:val="22"/>
          <w:szCs w:val="22"/>
        </w:rPr>
        <w:t>scene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έχω χρησιμοποιήσει το </w:t>
      </w:r>
      <w:r>
        <w:rPr>
          <w:rFonts w:ascii="Arial" w:hAnsi="Arial" w:cs="Arial"/>
          <w:color w:val="000000" w:themeColor="text1"/>
          <w:sz w:val="22"/>
          <w:szCs w:val="22"/>
        </w:rPr>
        <w:t>HBOX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για να χωρίσω τις διαστάσεις του παραθύρου σε 5 κομμάτια και να έχω βάλει αντίστοιχα σε κάθε κομμάτι ένα </w:t>
      </w:r>
      <w:r>
        <w:rPr>
          <w:rFonts w:ascii="Arial" w:hAnsi="Arial" w:cs="Arial"/>
          <w:color w:val="000000" w:themeColor="text1"/>
          <w:sz w:val="22"/>
          <w:szCs w:val="22"/>
        </w:rPr>
        <w:t>pane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που περιέχει είτε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</w:rPr>
        <w:t>Vbox</w:t>
      </w:r>
      <w:proofErr w:type="spellEnd"/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ειτε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</w:rPr>
        <w:t>Hbox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. Με την σειρά του τα </w:t>
      </w:r>
      <w:r>
        <w:rPr>
          <w:rFonts w:ascii="Arial" w:hAnsi="Arial" w:cs="Arial"/>
          <w:color w:val="000000" w:themeColor="text1"/>
          <w:sz w:val="22"/>
          <w:szCs w:val="22"/>
        </w:rPr>
        <w:t>pane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>έχουν κουμπιά,</w:t>
      </w:r>
      <w:r>
        <w:rPr>
          <w:rFonts w:ascii="Arial" w:hAnsi="Arial" w:cs="Arial"/>
          <w:color w:val="000000" w:themeColor="text1"/>
          <w:sz w:val="22"/>
          <w:szCs w:val="22"/>
        </w:rPr>
        <w:t>labels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>και χρώματα. Ανάλογα με την λειτουργία κάθε κουμπιού γίνεται η αντίστοιχη ενέργεια.</w:t>
      </w:r>
    </w:p>
    <w:p w14:paraId="13F745F1" w14:textId="52138905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Παρακάτω παραθέτω τα διάφορα </w:t>
      </w:r>
      <w:r>
        <w:rPr>
          <w:rFonts w:ascii="Arial" w:hAnsi="Arial" w:cs="Arial"/>
          <w:color w:val="000000" w:themeColor="text1"/>
          <w:sz w:val="22"/>
          <w:szCs w:val="22"/>
        </w:rPr>
        <w:t>screenshot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και μέτα το </w:t>
      </w:r>
      <w:r>
        <w:rPr>
          <w:rFonts w:ascii="Arial" w:hAnsi="Arial" w:cs="Arial"/>
          <w:color w:val="000000" w:themeColor="text1"/>
          <w:sz w:val="22"/>
          <w:szCs w:val="22"/>
        </w:rPr>
        <w:t>login</w:t>
      </w: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>που ανοίγει νέο παράθυρο.</w:t>
      </w:r>
    </w:p>
    <w:p w14:paraId="527C7356" w14:textId="0B618103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369F109B" w14:textId="0F4CCCD9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105B5FB3" w14:textId="1C7318B7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0687F149" w14:textId="284037F7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42AFCC48" w14:textId="6D3CBFEB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4E9B8B70" w14:textId="40412546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1E3FC340" w14:textId="0F323968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14D10561" w14:textId="31C80F5D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6302344E" w14:textId="669D8626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44305CA3" w14:textId="0E5EA439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5FCECB5D" w14:textId="1B5C9284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496DA2BA" w14:textId="0E088C12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78F2417D" w14:textId="00C74609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2615FF8A" w14:textId="34F91D30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53E17BED" w14:textId="3B08EC1C" w:rsidR="005009DA" w:rsidRP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Main starting screen:</w:t>
      </w:r>
    </w:p>
    <w:p w14:paraId="75FBE714" w14:textId="1FF59469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 w:rsidRPr="005009DA">
        <w:rPr>
          <w:rFonts w:ascii="Arial" w:hAnsi="Arial" w:cs="Arial"/>
          <w:color w:val="000000" w:themeColor="text1"/>
          <w:sz w:val="22"/>
          <w:szCs w:val="22"/>
          <w:lang w:val="el-GR"/>
        </w:rPr>
        <w:drawing>
          <wp:inline distT="0" distB="0" distL="0" distR="0" wp14:anchorId="068EA49A" wp14:editId="7BC06BD4">
            <wp:extent cx="5486400" cy="34906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8379" cy="34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454E" w14:textId="6BCDD28E" w:rsidR="005009DA" w:rsidRP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Failed login!</w:t>
      </w:r>
    </w:p>
    <w:p w14:paraId="796D2896" w14:textId="74A8B844" w:rsidR="005009DA" w:rsidRDefault="005009DA" w:rsidP="005009DA">
      <w:pPr>
        <w:spacing w:after="0"/>
        <w:rPr>
          <w:rFonts w:ascii="Arial" w:hAnsi="Arial" w:cs="Arial"/>
          <w:color w:val="000000" w:themeColor="text1"/>
          <w:sz w:val="22"/>
          <w:szCs w:val="22"/>
        </w:rPr>
      </w:pPr>
      <w:r w:rsidRPr="005009DA">
        <w:rPr>
          <w:rFonts w:ascii="Arial" w:hAnsi="Arial" w:cs="Arial"/>
          <w:color w:val="000000" w:themeColor="text1"/>
          <w:sz w:val="22"/>
          <w:szCs w:val="22"/>
        </w:rPr>
        <w:drawing>
          <wp:inline distT="0" distB="0" distL="0" distR="0" wp14:anchorId="273DF4FB" wp14:editId="54DC2683">
            <wp:extent cx="5486400" cy="4257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05FD" w14:textId="78FA7FA5" w:rsidR="00336176" w:rsidRDefault="00336176" w:rsidP="005009DA">
      <w:pPr>
        <w:spacing w:after="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 xml:space="preserve">Successful login: </w:t>
      </w:r>
    </w:p>
    <w:p w14:paraId="362AC427" w14:textId="77777777" w:rsidR="00336176" w:rsidRDefault="00336176" w:rsidP="005009DA">
      <w:pPr>
        <w:spacing w:after="0"/>
        <w:rPr>
          <w:rFonts w:ascii="Arial" w:hAnsi="Arial" w:cs="Arial"/>
          <w:color w:val="000000" w:themeColor="text1"/>
          <w:sz w:val="22"/>
          <w:szCs w:val="22"/>
        </w:rPr>
      </w:pPr>
      <w:r w:rsidRPr="00336176">
        <w:rPr>
          <w:rFonts w:ascii="Arial" w:hAnsi="Arial" w:cs="Arial"/>
          <w:color w:val="000000" w:themeColor="text1"/>
          <w:sz w:val="22"/>
          <w:szCs w:val="22"/>
        </w:rPr>
        <w:drawing>
          <wp:inline distT="0" distB="0" distL="0" distR="0" wp14:anchorId="69EDC5D4" wp14:editId="59E6CBE4">
            <wp:extent cx="5486400" cy="4225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E26A" w14:textId="63D868AB" w:rsidR="005009DA" w:rsidRDefault="00336176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>
        <w:rPr>
          <w:rFonts w:ascii="Arial" w:hAnsi="Arial" w:cs="Arial"/>
          <w:color w:val="000000" w:themeColor="text1"/>
          <w:sz w:val="22"/>
          <w:szCs w:val="22"/>
          <w:lang w:val="el-GR"/>
        </w:rPr>
        <w:lastRenderedPageBreak/>
        <w:t>Το νεο παραθυρο που ανοιγει με επιτυχή σύνδεση.</w:t>
      </w:r>
      <w:r w:rsidRPr="00336176">
        <w:rPr>
          <w:rFonts w:ascii="Arial" w:hAnsi="Arial" w:cs="Arial"/>
          <w:color w:val="000000" w:themeColor="text1"/>
          <w:sz w:val="22"/>
          <w:szCs w:val="22"/>
        </w:rPr>
        <w:drawing>
          <wp:inline distT="0" distB="0" distL="0" distR="0" wp14:anchorId="139DFC78" wp14:editId="55193E5C">
            <wp:extent cx="5486400" cy="4261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C7F5" w14:textId="77777777" w:rsidR="00336176" w:rsidRDefault="00336176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</w:p>
    <w:p w14:paraId="00345C1D" w14:textId="50FF8328" w:rsidR="00336176" w:rsidRDefault="00336176" w:rsidP="005009DA">
      <w:pPr>
        <w:spacing w:after="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  <w:lang w:val="el-GR"/>
        </w:rPr>
        <w:lastRenderedPageBreak/>
        <w:t xml:space="preserve">Λειτουργικότητα του </w:t>
      </w:r>
      <w:r>
        <w:rPr>
          <w:rFonts w:ascii="Arial" w:hAnsi="Arial" w:cs="Arial"/>
          <w:color w:val="000000" w:themeColor="text1"/>
          <w:sz w:val="22"/>
          <w:szCs w:val="22"/>
        </w:rPr>
        <w:t>INSERT BOX:</w:t>
      </w:r>
      <w:r w:rsidRPr="00336176">
        <w:rPr>
          <w:rFonts w:ascii="Arial" w:hAnsi="Arial" w:cs="Arial"/>
          <w:color w:val="000000" w:themeColor="text1"/>
          <w:sz w:val="22"/>
          <w:szCs w:val="22"/>
          <w:lang w:val="el-GR"/>
        </w:rPr>
        <w:drawing>
          <wp:inline distT="0" distB="0" distL="0" distR="0" wp14:anchorId="5D7ABC46" wp14:editId="768653F2">
            <wp:extent cx="5486400" cy="4267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88C5" w14:textId="18962F9F" w:rsidR="00336176" w:rsidRDefault="00336176" w:rsidP="005009DA">
      <w:pPr>
        <w:spacing w:after="0"/>
        <w:rPr>
          <w:rFonts w:ascii="Arial" w:hAnsi="Arial" w:cs="Arial"/>
          <w:color w:val="000000" w:themeColor="text1"/>
          <w:sz w:val="22"/>
          <w:szCs w:val="22"/>
          <w:lang w:val="el-GR"/>
        </w:rPr>
      </w:pPr>
      <w:r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Έδω τελειώνουν αυτά που έχω φτιάξει για το </w:t>
      </w:r>
      <w:r>
        <w:rPr>
          <w:rFonts w:ascii="Arial" w:hAnsi="Arial" w:cs="Arial"/>
          <w:color w:val="000000" w:themeColor="text1"/>
          <w:sz w:val="22"/>
          <w:szCs w:val="22"/>
        </w:rPr>
        <w:t>GUI</w:t>
      </w:r>
      <w:r w:rsidRPr="00336176">
        <w:rPr>
          <w:rFonts w:ascii="Arial" w:hAnsi="Arial" w:cs="Arial"/>
          <w:color w:val="000000" w:themeColor="text1"/>
          <w:sz w:val="22"/>
          <w:szCs w:val="22"/>
          <w:lang w:val="el-GR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l-GR"/>
        </w:rPr>
        <w:t>λόγω έλλειψης χρόνου. Ξέρω ότι δεν είναι σοβαρό αποτέλεσμα αλλα το συμπεριέλαβα έτσι και αλλιώς για λίγα πράγματα που έχω φτιάξει.</w:t>
      </w:r>
    </w:p>
    <w:p w14:paraId="54ADA70D" w14:textId="24EE71B8" w:rsidR="00336176" w:rsidRPr="00336176" w:rsidRDefault="00336176" w:rsidP="005009DA">
      <w:pPr>
        <w:spacing w:after="0"/>
        <w:rPr>
          <w:rFonts w:ascii="Arial" w:hAnsi="Arial" w:cs="Arial"/>
          <w:b/>
          <w:color w:val="C42F1A" w:themeColor="accent5"/>
          <w:sz w:val="32"/>
          <w:szCs w:val="32"/>
          <w:lang w:val="el-GR"/>
        </w:rPr>
      </w:pPr>
    </w:p>
    <w:p w14:paraId="6A8D6B12" w14:textId="2EB290CB" w:rsidR="00336176" w:rsidRDefault="00336176" w:rsidP="005009DA">
      <w:pPr>
        <w:spacing w:after="0"/>
        <w:rPr>
          <w:rFonts w:ascii="Arial" w:hAnsi="Arial" w:cs="Arial"/>
          <w:b/>
          <w:color w:val="C42F1A" w:themeColor="accent5"/>
          <w:sz w:val="32"/>
          <w:szCs w:val="32"/>
        </w:rPr>
      </w:pPr>
      <w:r w:rsidRPr="00336176">
        <w:rPr>
          <w:rFonts w:ascii="Arial" w:hAnsi="Arial" w:cs="Arial"/>
          <w:b/>
          <w:color w:val="C42F1A" w:themeColor="accent5"/>
          <w:sz w:val="32"/>
          <w:szCs w:val="32"/>
          <w:lang w:val="el-GR"/>
        </w:rPr>
        <w:t xml:space="preserve">ΚΩΔΙΚΑΣ ΓΙΑ ΤΗΝ </w:t>
      </w:r>
      <w:r w:rsidRPr="00336176">
        <w:rPr>
          <w:rFonts w:ascii="Arial" w:hAnsi="Arial" w:cs="Arial"/>
          <w:b/>
          <w:color w:val="C42F1A" w:themeColor="accent5"/>
          <w:sz w:val="32"/>
          <w:szCs w:val="32"/>
        </w:rPr>
        <w:t>MAIN:</w:t>
      </w:r>
    </w:p>
    <w:p w14:paraId="31BFB577" w14:textId="77777777" w:rsidR="00336176" w:rsidRPr="00336176" w:rsidRDefault="00336176" w:rsidP="003361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</w:pP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javafx.application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.*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javafx.scene.control.Button</w:t>
      </w:r>
      <w:proofErr w:type="spellEnd"/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javafx.scene.text.Font</w:t>
      </w:r>
      <w:proofErr w:type="spellEnd"/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javafx.stage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.*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javafx.scene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.*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javafx.scene.layout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.*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javafx.scene.control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.*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javafx.geometry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.*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javafx.scene.paint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.*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java.sql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.*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javafx.scene.image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.*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import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javax.swing.plaf.basic.BasicViewportUI</w:t>
      </w:r>
      <w:proofErr w:type="spellEnd"/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public class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Main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extends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Application {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TextField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username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lastRenderedPageBreak/>
        <w:t xml:space="preserve">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PasswordField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password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Label 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loginlbl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patraslbl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athenslbl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thessalonikilbl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banshkolbl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buslbl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welcomescreen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userlbl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passwordlbl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Button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btnexit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btnenter</w:t>
      </w:r>
      <w:proofErr w:type="spellEnd"/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</w:t>
      </w:r>
      <w:r w:rsidRPr="00336176">
        <w:rPr>
          <w:rFonts w:ascii="Courier New" w:eastAsia="Times New Roman" w:hAnsi="Courier New" w:cs="Courier New"/>
          <w:color w:val="BBB529"/>
          <w:sz w:val="20"/>
          <w:szCs w:val="20"/>
          <w:lang w:eastAsia="el-GR"/>
        </w:rPr>
        <w:t>@Override</w:t>
      </w:r>
      <w:r w:rsidRPr="00336176">
        <w:rPr>
          <w:rFonts w:ascii="Courier New" w:eastAsia="Times New Roman" w:hAnsi="Courier New" w:cs="Courier New"/>
          <w:color w:val="BBB529"/>
          <w:sz w:val="20"/>
          <w:szCs w:val="20"/>
          <w:lang w:eastAsia="el-GR"/>
        </w:rPr>
        <w:br/>
        <w:t xml:space="preserve">   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public void </w:t>
      </w:r>
      <w:r w:rsidRPr="00336176">
        <w:rPr>
          <w:rFonts w:ascii="Courier New" w:eastAsia="Times New Roman" w:hAnsi="Courier New" w:cs="Courier New"/>
          <w:color w:val="FFC66D"/>
          <w:sz w:val="20"/>
          <w:szCs w:val="20"/>
          <w:lang w:eastAsia="el-GR"/>
        </w:rPr>
        <w:t>start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(Stage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primaryStage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 {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try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{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primaryStage.setTitle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"Kikidis Travel Agency"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;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//einai to root pane poy tha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mpoyne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ola ta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ypoloipa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BorderPane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root =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BorderPane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//left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edw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tha valw ta buttons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StackPane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leftPane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=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StackPane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leftPane.setBackground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Background(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BackgroundFill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Color.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DIMGRAY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CornerRadii.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EMPTY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Insets.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EMPTY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btnexit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Button(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"Exit"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btnexit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.setAlignment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Pos.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TOP_CENTER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btnexit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.setLayoutX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100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btnexit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.setLayoutY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100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btnexit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.setPrefSize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100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50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btnexit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.setFont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Font.</w:t>
      </w:r>
      <w:r w:rsidRPr="0033617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l-GR"/>
        </w:rPr>
        <w:t>font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"Verdana"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25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btnexit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.setOnAction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(e-&gt;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System.</w:t>
      </w:r>
      <w:r w:rsidRPr="0033617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l-GR"/>
        </w:rPr>
        <w:t>exit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leftPane.getChildren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().add(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btnexit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root.setLeft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leftPane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//right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edw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eikones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VBox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rightPane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=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VBox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patraslbl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Label()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thessalonikilbl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Label()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athenslbl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Label()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banshkolbl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Label()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buslbl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Label()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Image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patra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"Patra.png"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Image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thessaloniki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"Thessaloniki.png"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Image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athens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"Athens.png"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Image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banshko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"banshko.png"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 bus=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"bus.png"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patraview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patra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thessalonikiview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thessaloniki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;  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//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eikones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banshkoview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banshko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busview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(bus)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athensview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ImageView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athens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patraview.setFitWidth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270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patraview.setPreserveRatio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true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patraview.setSmooth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true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athensview.setFitWidth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270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athensview.setPreserveRatio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true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athensview.setSmooth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true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thessalonikiview.setFitWidth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270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lastRenderedPageBreak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thessalonikiview.setPreserveRatio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true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;          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//edit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eikones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thessalonikiview.setSmooth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true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banshkoview.setFitWidth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270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banshkoview.setPreserveRatio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true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banshkoview.setSmooth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true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busview.setFitWidth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270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busview.setPreserveRatio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true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busview.setSmooth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true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rightPane.setBackground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Background(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BackgroundFill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Color.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DIMGRAY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CornerRadii.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EMPTY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Insets.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EMPTY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rightPane.getChildren().addAll(patraview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thessalonikiview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busview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athensview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banshkoview)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rightPane.setAlignment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Pos.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CENTER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rightPane.setPadding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Insets(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20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root.setRight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rightPane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//center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edw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tha einai ta login ktlp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VBox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centerPane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=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VBox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centerPane.setBackground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Background(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BackgroundFill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Color.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DIMGRAY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CornerRadii.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EMPTY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Insets.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EMPTY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welcomescreen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Label(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"Welcome to Kikidis Travel Agency"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welcomescreen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.setFont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Font.</w:t>
      </w:r>
      <w:r w:rsidRPr="0033617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l-GR"/>
        </w:rPr>
        <w:t>font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"Arial Bold"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40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welcomescreen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.setTextFill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Color.</w:t>
      </w:r>
      <w:r w:rsidRPr="0033617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l-GR"/>
        </w:rPr>
        <w:t>color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0.1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0.1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0.2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welcomescreen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.setLayoutY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300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userlbl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Label(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"Username:"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passwordlbl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Label(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"Password:"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userlbl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.setFont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Font.</w:t>
      </w:r>
      <w:r w:rsidRPr="0033617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l-GR"/>
        </w:rPr>
        <w:t>font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"Verdana"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14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passwordlbl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.setFont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Font.</w:t>
      </w:r>
      <w:r w:rsidRPr="0033617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l-GR"/>
        </w:rPr>
        <w:t>font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"Verdana"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14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username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TextField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password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PasswordField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username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.setPromptText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</w:t>
      </w:r>
      <w:proofErr w:type="spellStart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eg</w:t>
      </w:r>
      <w:proofErr w:type="spellEnd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KostasPapadopoylos</w:t>
      </w:r>
      <w:proofErr w:type="spellEnd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username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.setPrefWidth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80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password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.setPrefWidth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80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btnenter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Button(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"Login"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btnenter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.setLayoutY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50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HBox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pane1=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HBox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pane1.setAlignment(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Pos.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CENTER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HBox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pane2=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HBox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;                        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//ftiaxnw 2 pane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gia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ta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stoixeia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toy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xrhsth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pane2.setAlignment(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Pos.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CENTER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pane1.getChildren().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addAll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userlbl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username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pane2.getChildren().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addAll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passwordlbl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password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btnenter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.setDefaultButton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true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;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//molis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pathsei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enter o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xrhsths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energopoieitai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to button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btnenter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.setOnAction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(e-&gt;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getUserPass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centerPane.getChildren().addAll(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welcomescreen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pane1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pane2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btnenter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centerPane.setAlignment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Pos.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TOP_CENTER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centerPane.setPadding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Insets(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40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lastRenderedPageBreak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root.setCenter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centerPane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// scene me to 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BorderPane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Scene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scene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=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Scene(root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, 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1200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, </w:t>
      </w:r>
      <w:r w:rsidRPr="00336176">
        <w:rPr>
          <w:rFonts w:ascii="Courier New" w:eastAsia="Times New Roman" w:hAnsi="Courier New" w:cs="Courier New"/>
          <w:color w:val="6897BB"/>
          <w:sz w:val="20"/>
          <w:szCs w:val="20"/>
          <w:lang w:eastAsia="el-GR"/>
        </w:rPr>
        <w:t>900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primaryStage.setScene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(scene)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primaryStage.setResizable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false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primaryStage.show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}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catch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(Exception e){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System.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out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.println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e.getMessage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}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}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//tha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checkarei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an einai o admin aytos sto server kai bgazei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katallhlo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munima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public void </w:t>
      </w:r>
      <w:proofErr w:type="spellStart"/>
      <w:r w:rsidRPr="00336176">
        <w:rPr>
          <w:rFonts w:ascii="Courier New" w:eastAsia="Times New Roman" w:hAnsi="Courier New" w:cs="Courier New"/>
          <w:color w:val="FFC66D"/>
          <w:sz w:val="20"/>
          <w:szCs w:val="20"/>
          <w:lang w:eastAsia="el-GR"/>
        </w:rPr>
        <w:t>getUserPass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(){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    Label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successlbl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=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Label(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"Successful login!"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Button fail=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Button(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 xml:space="preserve">"Login </w:t>
      </w:r>
      <w:proofErr w:type="spellStart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Failed.Check</w:t>
      </w:r>
      <w:proofErr w:type="spellEnd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 xml:space="preserve"> you credentials"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Button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continuebtn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Button(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"Press to continue"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continuebtn.setAlignment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Pos.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CENTER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continuebtn.setFont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Font.</w:t>
      </w:r>
      <w:r w:rsidRPr="0033617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l-GR"/>
        </w:rPr>
        <w:t>font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"Verdana"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HBox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h1=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HBox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successlbl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continuebtn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HBox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h2=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HBox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(fail)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Scene popup=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Scene(h1)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Scene tempscene2=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Scene(h2)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Pane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testpane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=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Pane()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testpane.setBackground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Background(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BackgroundFill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Color.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BLACK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CornerRadii.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EMPTY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Insets.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EMPTY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StageStyle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style=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StageStyle.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UTILITY</w:t>
      </w:r>
      <w:proofErr w:type="spellEnd"/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Modality modality=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Modality.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APPLICATION_MODAL</w:t>
      </w:r>
      <w:proofErr w:type="spellEnd"/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Stage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popupwindow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Stage()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String user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String pass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user=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username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.getText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pass=</w:t>
      </w:r>
      <w:proofErr w:type="spellStart"/>
      <w:r w:rsidRPr="00336176">
        <w:rPr>
          <w:rFonts w:ascii="Courier New" w:eastAsia="Times New Roman" w:hAnsi="Courier New" w:cs="Courier New"/>
          <w:color w:val="9876AA"/>
          <w:sz w:val="20"/>
          <w:szCs w:val="20"/>
          <w:lang w:eastAsia="el-GR"/>
        </w:rPr>
        <w:t>password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.getText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</w:t>
      </w:r>
      <w:proofErr w:type="spellStart"/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boolean</w:t>
      </w:r>
      <w:proofErr w:type="spellEnd"/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userauthentication</w:t>
      </w:r>
      <w:proofErr w:type="spellEnd"/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SQLengine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 ref=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new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SQLengine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userauthentication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=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ref.Authentication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user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,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pass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;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//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epistrefei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true ama yparxei o user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popupwindow.initStyle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(style)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popupwindow.initModality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(modality)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if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userauthentication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){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popup.setFill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Color.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TRANSPARENT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h1.setStyle(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"-</w:t>
      </w:r>
      <w:proofErr w:type="spellStart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fx</w:t>
      </w:r>
      <w:proofErr w:type="spellEnd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 xml:space="preserve">-background-color: </w:t>
      </w:r>
      <w:proofErr w:type="spellStart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rgba</w:t>
      </w:r>
      <w:proofErr w:type="spellEnd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(0,0,0,0);"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;   </w:t>
      </w:r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//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xrwmata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 xml:space="preserve"> me </w:t>
      </w:r>
      <w:proofErr w:type="spellStart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css</w:t>
      </w:r>
      <w:proofErr w:type="spellEnd"/>
      <w:r w:rsidRPr="0033617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br/>
        <w:t xml:space="preserve">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continuebtn.setOnAction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(e-&gt;</w:t>
      </w:r>
      <w:proofErr w:type="spellStart"/>
      <w:r w:rsidRPr="00336176">
        <w:rPr>
          <w:rFonts w:ascii="Courier New" w:eastAsia="Times New Roman" w:hAnsi="Courier New" w:cs="Courier New"/>
          <w:color w:val="B389C5"/>
          <w:sz w:val="20"/>
          <w:szCs w:val="20"/>
          <w:lang w:eastAsia="el-GR"/>
        </w:rPr>
        <w:t>ref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.itscreen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popupwindow.setScene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(popup)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lastRenderedPageBreak/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}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else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{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popup.setFill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Color.</w:t>
      </w:r>
      <w:r w:rsidRPr="0033617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l-GR"/>
        </w:rPr>
        <w:t>TRANSPARENT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h1.setStyle(</w:t>
      </w:r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"-</w:t>
      </w:r>
      <w:proofErr w:type="spellStart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fx</w:t>
      </w:r>
      <w:proofErr w:type="spellEnd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 xml:space="preserve">-background-color: </w:t>
      </w:r>
      <w:proofErr w:type="spellStart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rgba</w:t>
      </w:r>
      <w:proofErr w:type="spellEnd"/>
      <w:r w:rsidRPr="00336176">
        <w:rPr>
          <w:rFonts w:ascii="Courier New" w:eastAsia="Times New Roman" w:hAnsi="Courier New" w:cs="Courier New"/>
          <w:color w:val="6A8759"/>
          <w:sz w:val="20"/>
          <w:szCs w:val="20"/>
          <w:lang w:eastAsia="el-GR"/>
        </w:rPr>
        <w:t>(0,0,0,0);"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popupwindow.setScene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(tempscene2)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}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   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popupwindow.show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}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 xml:space="preserve">public static void </w:t>
      </w:r>
      <w:r w:rsidRPr="00336176">
        <w:rPr>
          <w:rFonts w:ascii="Courier New" w:eastAsia="Times New Roman" w:hAnsi="Courier New" w:cs="Courier New"/>
          <w:color w:val="FFC66D"/>
          <w:sz w:val="20"/>
          <w:szCs w:val="20"/>
          <w:lang w:eastAsia="el-GR"/>
        </w:rPr>
        <w:t>main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 xml:space="preserve">(String[] 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args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 {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 xml:space="preserve">        </w:t>
      </w:r>
      <w:r w:rsidRPr="0033617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l-GR"/>
        </w:rPr>
        <w:t>launch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(</w:t>
      </w:r>
      <w:proofErr w:type="spellStart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args</w:t>
      </w:r>
      <w:proofErr w:type="spellEnd"/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)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t>;</w:t>
      </w:r>
      <w:r w:rsidRPr="00336176">
        <w:rPr>
          <w:rFonts w:ascii="Courier New" w:eastAsia="Times New Roman" w:hAnsi="Courier New" w:cs="Courier New"/>
          <w:color w:val="CC7832"/>
          <w:sz w:val="20"/>
          <w:szCs w:val="20"/>
          <w:lang w:eastAsia="el-GR"/>
        </w:rPr>
        <w:br/>
        <w:t xml:space="preserve">    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t>}</w:t>
      </w:r>
      <w:r w:rsidRPr="00336176">
        <w:rPr>
          <w:rFonts w:ascii="Courier New" w:eastAsia="Times New Roman" w:hAnsi="Courier New" w:cs="Courier New"/>
          <w:color w:val="A9B7C6"/>
          <w:sz w:val="20"/>
          <w:szCs w:val="20"/>
          <w:lang w:eastAsia="el-GR"/>
        </w:rPr>
        <w:br/>
        <w:t>}</w:t>
      </w:r>
    </w:p>
    <w:p w14:paraId="136974C5" w14:textId="495D05E2" w:rsidR="00336176" w:rsidRDefault="00336176" w:rsidP="005009DA">
      <w:pPr>
        <w:spacing w:after="0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10B78BA4" w14:textId="02D2ED95" w:rsidR="00336176" w:rsidRDefault="00336176" w:rsidP="005009DA">
      <w:pPr>
        <w:spacing w:after="0"/>
        <w:rPr>
          <w:rFonts w:ascii="Arial" w:hAnsi="Arial" w:cs="Arial"/>
          <w:b/>
          <w:color w:val="C42F1A" w:themeColor="accent5"/>
          <w:sz w:val="32"/>
          <w:szCs w:val="32"/>
        </w:rPr>
      </w:pPr>
      <w:r w:rsidRPr="00336176">
        <w:rPr>
          <w:rFonts w:ascii="Arial" w:hAnsi="Arial" w:cs="Arial"/>
          <w:b/>
          <w:color w:val="C42F1A" w:themeColor="accent5"/>
          <w:sz w:val="32"/>
          <w:szCs w:val="32"/>
          <w:lang w:val="el-GR"/>
        </w:rPr>
        <w:t xml:space="preserve">ΚΩΔΙΚΑΣ ΓΙΑ ΤΗΝ </w:t>
      </w:r>
      <w:proofErr w:type="spellStart"/>
      <w:r w:rsidRPr="00336176">
        <w:rPr>
          <w:rFonts w:ascii="Arial" w:hAnsi="Arial" w:cs="Arial"/>
          <w:b/>
          <w:color w:val="C42F1A" w:themeColor="accent5"/>
          <w:sz w:val="32"/>
          <w:szCs w:val="32"/>
        </w:rPr>
        <w:t>SQLengine</w:t>
      </w:r>
      <w:proofErr w:type="spellEnd"/>
      <w:r w:rsidRPr="00336176">
        <w:rPr>
          <w:rFonts w:ascii="Arial" w:hAnsi="Arial" w:cs="Arial"/>
          <w:b/>
          <w:color w:val="C42F1A" w:themeColor="accent5"/>
          <w:sz w:val="32"/>
          <w:szCs w:val="32"/>
        </w:rPr>
        <w:t>:</w:t>
      </w:r>
    </w:p>
    <w:p w14:paraId="31676E75" w14:textId="77777777" w:rsidR="00336176" w:rsidRPr="00336176" w:rsidRDefault="00336176" w:rsidP="00336176">
      <w:pPr>
        <w:pStyle w:val="HTMLPreformatted"/>
        <w:shd w:val="clear" w:color="auto" w:fill="2B2B2B"/>
        <w:rPr>
          <w:color w:val="A9B7C6"/>
          <w:lang w:val="en-US"/>
        </w:rPr>
      </w:pPr>
      <w:r w:rsidRPr="00336176">
        <w:rPr>
          <w:color w:val="CC7832"/>
          <w:lang w:val="en-US"/>
        </w:rPr>
        <w:t xml:space="preserve">import </w:t>
      </w:r>
      <w:proofErr w:type="spellStart"/>
      <w:r w:rsidRPr="00336176">
        <w:rPr>
          <w:color w:val="A9B7C6"/>
          <w:lang w:val="en-US"/>
        </w:rPr>
        <w:t>java.lang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javafx.scene.control.Button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javafx.scene.text.Font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javafx.scene.text.Text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javafx.stage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javafx.scene.layout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javafx.scene.control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javafx.geometry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javafx.scene.paint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java.sql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java.time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java.time.format.DateTimeFormatter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public class </w:t>
      </w:r>
      <w:proofErr w:type="spellStart"/>
      <w:r w:rsidRPr="00336176">
        <w:rPr>
          <w:color w:val="A9B7C6"/>
          <w:lang w:val="en-US"/>
        </w:rPr>
        <w:t>SQLengine</w:t>
      </w:r>
      <w:proofErr w:type="spellEnd"/>
      <w:r w:rsidRPr="00336176">
        <w:rPr>
          <w:color w:val="A9B7C6"/>
          <w:lang w:val="en-US"/>
        </w:rPr>
        <w:t xml:space="preserve"> {</w:t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private </w:t>
      </w:r>
      <w:r w:rsidRPr="00336176">
        <w:rPr>
          <w:color w:val="A9B7C6"/>
          <w:lang w:val="en-US"/>
        </w:rPr>
        <w:t xml:space="preserve">String </w:t>
      </w:r>
      <w:proofErr w:type="spellStart"/>
      <w:r w:rsidRPr="00336176">
        <w:rPr>
          <w:color w:val="9876AA"/>
          <w:lang w:val="en-US"/>
        </w:rPr>
        <w:t>tablechoose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 xml:space="preserve">Stage </w:t>
      </w:r>
      <w:proofErr w:type="spellStart"/>
      <w:r w:rsidRPr="00336176">
        <w:rPr>
          <w:color w:val="9876AA"/>
          <w:lang w:val="en-US"/>
        </w:rPr>
        <w:t>mainscreen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insertstage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itWindow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 xml:space="preserve">String </w:t>
      </w:r>
      <w:proofErr w:type="spellStart"/>
      <w:r w:rsidRPr="00336176">
        <w:rPr>
          <w:color w:val="9876AA"/>
          <w:lang w:val="en-US"/>
        </w:rPr>
        <w:t>username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password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 xml:space="preserve">Label </w:t>
      </w:r>
      <w:proofErr w:type="spellStart"/>
      <w:r w:rsidRPr="00336176">
        <w:rPr>
          <w:color w:val="9876AA"/>
          <w:lang w:val="en-US"/>
        </w:rPr>
        <w:t>title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comboboxlbl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 xml:space="preserve">Button </w:t>
      </w:r>
      <w:r w:rsidRPr="00336176">
        <w:rPr>
          <w:color w:val="9876AA"/>
          <w:lang w:val="en-US"/>
        </w:rPr>
        <w:t>buttoninsert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buttondel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buttonupdate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buttonselect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btnexitit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combobtn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proofErr w:type="spellStart"/>
      <w:r w:rsidRPr="00336176">
        <w:rPr>
          <w:color w:val="A9B7C6"/>
          <w:lang w:val="en-US"/>
        </w:rPr>
        <w:t>ComboBox</w:t>
      </w:r>
      <w:proofErr w:type="spellEnd"/>
      <w:r w:rsidRPr="00336176">
        <w:rPr>
          <w:color w:val="A9B7C6"/>
          <w:lang w:val="en-US"/>
        </w:rPr>
        <w:t xml:space="preserve">&lt;String&gt; </w:t>
      </w:r>
      <w:proofErr w:type="spellStart"/>
      <w:r w:rsidRPr="00336176">
        <w:rPr>
          <w:color w:val="9876AA"/>
          <w:lang w:val="en-US"/>
        </w:rPr>
        <w:t>TableChoice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 xml:space="preserve">Scene </w:t>
      </w:r>
      <w:proofErr w:type="spellStart"/>
      <w:r w:rsidRPr="00336176">
        <w:rPr>
          <w:color w:val="9876AA"/>
          <w:lang w:val="en-US"/>
        </w:rPr>
        <w:t>itscene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comboscene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proofErr w:type="spellStart"/>
      <w:r w:rsidRPr="00336176">
        <w:rPr>
          <w:color w:val="A9B7C6"/>
          <w:lang w:val="en-US"/>
        </w:rPr>
        <w:t>TextField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9876AA"/>
          <w:lang w:val="en-US"/>
        </w:rPr>
        <w:t>txtValue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808080"/>
          <w:lang w:val="en-US"/>
        </w:rPr>
        <w:t xml:space="preserve">//kanei authenticate ton </w:t>
      </w:r>
      <w:proofErr w:type="spellStart"/>
      <w:r w:rsidRPr="00336176">
        <w:rPr>
          <w:color w:val="808080"/>
          <w:lang w:val="en-US"/>
        </w:rPr>
        <w:t>xrhsth</w:t>
      </w:r>
      <w:proofErr w:type="spellEnd"/>
      <w:r w:rsidRPr="00336176">
        <w:rPr>
          <w:color w:val="808080"/>
          <w:lang w:val="en-US"/>
        </w:rPr>
        <w:t xml:space="preserve"> oti yparxei sto database kai einai sto </w:t>
      </w:r>
      <w:proofErr w:type="spellStart"/>
      <w:r w:rsidRPr="00336176">
        <w:rPr>
          <w:color w:val="808080"/>
          <w:lang w:val="en-US"/>
        </w:rPr>
        <w:t>itdepartment</w:t>
      </w:r>
      <w:proofErr w:type="spellEnd"/>
      <w:r w:rsidRPr="00336176">
        <w:rPr>
          <w:color w:val="808080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</w:t>
      </w:r>
      <w:proofErr w:type="spellStart"/>
      <w:r w:rsidRPr="00336176">
        <w:rPr>
          <w:color w:val="CC7832"/>
          <w:lang w:val="en-US"/>
        </w:rPr>
        <w:t>boolean</w:t>
      </w:r>
      <w:proofErr w:type="spellEnd"/>
      <w:r w:rsidRPr="00336176">
        <w:rPr>
          <w:color w:val="CC7832"/>
          <w:lang w:val="en-US"/>
        </w:rPr>
        <w:t xml:space="preserve"> </w:t>
      </w:r>
      <w:r w:rsidRPr="00336176">
        <w:rPr>
          <w:color w:val="FFC66D"/>
          <w:lang w:val="en-US"/>
        </w:rPr>
        <w:t>Authentication</w:t>
      </w:r>
      <w:r w:rsidRPr="00336176">
        <w:rPr>
          <w:color w:val="A9B7C6"/>
          <w:lang w:val="en-US"/>
        </w:rPr>
        <w:t>(String username1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String password1){</w:t>
      </w:r>
      <w:r w:rsidRPr="00336176">
        <w:rPr>
          <w:color w:val="A9B7C6"/>
          <w:lang w:val="en-US"/>
        </w:rPr>
        <w:br/>
        <w:t xml:space="preserve">        String tempuser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temppass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workerselect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workerAM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fname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lname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fullusername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try</w:t>
      </w:r>
      <w:r w:rsidRPr="00336176">
        <w:rPr>
          <w:color w:val="A9B7C6"/>
          <w:lang w:val="en-US"/>
        </w:rPr>
        <w:t>(Connection conn=</w:t>
      </w:r>
      <w:proofErr w:type="spellStart"/>
      <w:r w:rsidRPr="00336176">
        <w:rPr>
          <w:color w:val="A9B7C6"/>
          <w:lang w:val="en-US"/>
        </w:rPr>
        <w:t>DriverManager.</w:t>
      </w:r>
      <w:r w:rsidRPr="00336176">
        <w:rPr>
          <w:i/>
          <w:iCs/>
          <w:color w:val="A9B7C6"/>
          <w:lang w:val="en-US"/>
        </w:rPr>
        <w:t>getConnection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A9B7C6"/>
          <w:lang w:val="en-US"/>
        </w:rPr>
        <w:br/>
        <w:t xml:space="preserve">                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jdbc:mysql</w:t>
      </w:r>
      <w:proofErr w:type="spellEnd"/>
      <w:r w:rsidRPr="00336176">
        <w:rPr>
          <w:color w:val="6A8759"/>
          <w:lang w:val="en-US"/>
        </w:rPr>
        <w:t>://localhost:3306/ceidprojectsql22"</w:t>
      </w:r>
      <w:r w:rsidRPr="00336176">
        <w:rPr>
          <w:color w:val="CC7832"/>
          <w:lang w:val="en-US"/>
        </w:rPr>
        <w:t>,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lastRenderedPageBreak/>
        <w:t xml:space="preserve">                </w:t>
      </w:r>
      <w:r w:rsidRPr="00336176">
        <w:rPr>
          <w:color w:val="A9B7C6"/>
          <w:lang w:val="en-US"/>
        </w:rPr>
        <w:t>username1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 xml:space="preserve">password1)){     </w:t>
      </w:r>
      <w:r w:rsidRPr="00336176">
        <w:rPr>
          <w:color w:val="808080"/>
          <w:lang w:val="en-US"/>
        </w:rPr>
        <w:t>//</w:t>
      </w:r>
      <w:proofErr w:type="spellStart"/>
      <w:r w:rsidRPr="00336176">
        <w:rPr>
          <w:color w:val="808080"/>
          <w:lang w:val="en-US"/>
        </w:rPr>
        <w:t>leitourgei</w:t>
      </w:r>
      <w:proofErr w:type="spellEnd"/>
      <w:r w:rsidRPr="00336176">
        <w:rPr>
          <w:color w:val="808080"/>
          <w:lang w:val="en-US"/>
        </w:rPr>
        <w:br/>
        <w:t xml:space="preserve">                </w:t>
      </w:r>
      <w:r w:rsidRPr="00336176">
        <w:rPr>
          <w:color w:val="A9B7C6"/>
          <w:lang w:val="en-US"/>
        </w:rPr>
        <w:t xml:space="preserve">Statement </w:t>
      </w:r>
      <w:proofErr w:type="spellStart"/>
      <w:r w:rsidRPr="00336176">
        <w:rPr>
          <w:color w:val="A9B7C6"/>
          <w:lang w:val="en-US"/>
        </w:rPr>
        <w:t>stmt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conn.createStatement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</w:t>
      </w:r>
      <w:r w:rsidRPr="00336176">
        <w:rPr>
          <w:color w:val="A9B7C6"/>
          <w:lang w:val="en-US"/>
        </w:rPr>
        <w:t>Statement stmt2=</w:t>
      </w:r>
      <w:proofErr w:type="spellStart"/>
      <w:r w:rsidRPr="00336176">
        <w:rPr>
          <w:color w:val="A9B7C6"/>
          <w:lang w:val="en-US"/>
        </w:rPr>
        <w:t>conn.createStatement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</w:t>
      </w:r>
      <w:r w:rsidRPr="00336176">
        <w:rPr>
          <w:color w:val="A9B7C6"/>
          <w:lang w:val="en-US"/>
        </w:rPr>
        <w:t xml:space="preserve">String </w:t>
      </w:r>
      <w:proofErr w:type="spellStart"/>
      <w:r w:rsidRPr="00336176">
        <w:rPr>
          <w:color w:val="A9B7C6"/>
          <w:lang w:val="en-US"/>
        </w:rPr>
        <w:t>itcheckexists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6A8759"/>
          <w:lang w:val="en-US"/>
        </w:rPr>
        <w:t xml:space="preserve">"SELECT </w:t>
      </w:r>
      <w:proofErr w:type="spellStart"/>
      <w:r w:rsidRPr="00336176">
        <w:rPr>
          <w:color w:val="6A8759"/>
          <w:lang w:val="en-US"/>
        </w:rPr>
        <w:t>it_at,password</w:t>
      </w:r>
      <w:proofErr w:type="spellEnd"/>
      <w:r w:rsidRPr="00336176">
        <w:rPr>
          <w:color w:val="6A8759"/>
          <w:lang w:val="en-US"/>
        </w:rPr>
        <w:t xml:space="preserve"> FROM </w:t>
      </w:r>
      <w:proofErr w:type="spellStart"/>
      <w:r w:rsidRPr="00336176">
        <w:rPr>
          <w:color w:val="6A8759"/>
          <w:lang w:val="en-US"/>
        </w:rPr>
        <w:t>itdepartment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CC7832"/>
          <w:lang w:val="en-US"/>
        </w:rPr>
        <w:t xml:space="preserve">;  </w:t>
      </w:r>
      <w:r w:rsidRPr="00336176">
        <w:rPr>
          <w:color w:val="808080"/>
          <w:lang w:val="en-US"/>
        </w:rPr>
        <w:t xml:space="preserve">//pairnei to AM kai to password apo to </w:t>
      </w:r>
      <w:proofErr w:type="spellStart"/>
      <w:r w:rsidRPr="00336176">
        <w:rPr>
          <w:color w:val="808080"/>
          <w:lang w:val="en-US"/>
        </w:rPr>
        <w:t>itdepartment</w:t>
      </w:r>
      <w:proofErr w:type="spellEnd"/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  <w:t xml:space="preserve">                </w:t>
      </w:r>
      <w:proofErr w:type="spellStart"/>
      <w:r w:rsidRPr="00336176">
        <w:rPr>
          <w:color w:val="A9B7C6"/>
          <w:lang w:val="en-US"/>
        </w:rPr>
        <w:t>ResultSet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itresult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stmt.executeQuery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itcheckexists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  if</w:t>
      </w:r>
      <w:r w:rsidRPr="00336176">
        <w:rPr>
          <w:color w:val="A9B7C6"/>
          <w:lang w:val="en-US"/>
        </w:rPr>
        <w:t>(conn!=</w:t>
      </w:r>
      <w:r w:rsidRPr="00336176">
        <w:rPr>
          <w:color w:val="CC7832"/>
          <w:lang w:val="en-US"/>
        </w:rPr>
        <w:t>null</w:t>
      </w:r>
      <w:r w:rsidRPr="00336176">
        <w:rPr>
          <w:color w:val="A9B7C6"/>
          <w:lang w:val="en-US"/>
        </w:rPr>
        <w:t>){</w:t>
      </w:r>
      <w:proofErr w:type="spellStart"/>
      <w:r w:rsidRPr="00336176">
        <w:rPr>
          <w:color w:val="A9B7C6"/>
          <w:lang w:val="en-US"/>
        </w:rPr>
        <w:t>System.</w:t>
      </w:r>
      <w:r w:rsidRPr="00336176">
        <w:rPr>
          <w:i/>
          <w:iCs/>
          <w:color w:val="9876AA"/>
          <w:lang w:val="en-US"/>
        </w:rPr>
        <w:t>out</w:t>
      </w:r>
      <w:r w:rsidRPr="00336176">
        <w:rPr>
          <w:color w:val="A9B7C6"/>
          <w:lang w:val="en-US"/>
        </w:rPr>
        <w:t>.println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"LOGIN SUCCESSFUL"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A9B7C6"/>
          <w:lang w:val="en-US"/>
        </w:rPr>
        <w:t xml:space="preserve">}  </w:t>
      </w:r>
      <w:r w:rsidRPr="00336176">
        <w:rPr>
          <w:color w:val="808080"/>
          <w:lang w:val="en-US"/>
        </w:rPr>
        <w:t>//GIA TIN CONSOLA</w:t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  <w:t xml:space="preserve">                </w:t>
      </w:r>
      <w:r w:rsidRPr="00336176">
        <w:rPr>
          <w:color w:val="CC7832"/>
          <w:lang w:val="en-US"/>
        </w:rPr>
        <w:t>while</w:t>
      </w:r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itresult.next</w:t>
      </w:r>
      <w:proofErr w:type="spellEnd"/>
      <w:r w:rsidRPr="00336176">
        <w:rPr>
          <w:color w:val="A9B7C6"/>
          <w:lang w:val="en-US"/>
        </w:rPr>
        <w:t xml:space="preserve">()){                                         </w:t>
      </w:r>
      <w:r w:rsidRPr="00336176">
        <w:rPr>
          <w:color w:val="808080"/>
          <w:lang w:val="en-US"/>
        </w:rPr>
        <w:t xml:space="preserve">//while </w:t>
      </w:r>
      <w:proofErr w:type="spellStart"/>
      <w:r w:rsidRPr="00336176">
        <w:rPr>
          <w:color w:val="808080"/>
          <w:lang w:val="en-US"/>
        </w:rPr>
        <w:t>gia</w:t>
      </w:r>
      <w:proofErr w:type="spellEnd"/>
      <w:r w:rsidRPr="00336176">
        <w:rPr>
          <w:color w:val="808080"/>
          <w:lang w:val="en-US"/>
        </w:rPr>
        <w:t xml:space="preserve"> tin </w:t>
      </w:r>
      <w:proofErr w:type="spellStart"/>
      <w:r w:rsidRPr="00336176">
        <w:rPr>
          <w:color w:val="808080"/>
          <w:lang w:val="en-US"/>
        </w:rPr>
        <w:t>periptwsh</w:t>
      </w:r>
      <w:proofErr w:type="spellEnd"/>
      <w:r w:rsidRPr="00336176">
        <w:rPr>
          <w:color w:val="808080"/>
          <w:lang w:val="en-US"/>
        </w:rPr>
        <w:t xml:space="preserve"> poy exoyme parapanw apo </w:t>
      </w:r>
      <w:proofErr w:type="spellStart"/>
      <w:r w:rsidRPr="00336176">
        <w:rPr>
          <w:color w:val="808080"/>
          <w:lang w:val="en-US"/>
        </w:rPr>
        <w:t>enan</w:t>
      </w:r>
      <w:proofErr w:type="spellEnd"/>
      <w:r w:rsidRPr="00336176">
        <w:rPr>
          <w:color w:val="808080"/>
          <w:lang w:val="en-US"/>
        </w:rPr>
        <w:t xml:space="preserve"> sto </w:t>
      </w:r>
      <w:proofErr w:type="spellStart"/>
      <w:r w:rsidRPr="00336176">
        <w:rPr>
          <w:color w:val="808080"/>
          <w:lang w:val="en-US"/>
        </w:rPr>
        <w:t>itdepartment</w:t>
      </w:r>
      <w:proofErr w:type="spellEnd"/>
      <w:r w:rsidRPr="00336176">
        <w:rPr>
          <w:color w:val="808080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temppass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itresult.getString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"password"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workerAM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itresult.getString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it_at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 xml:space="preserve">;        </w:t>
      </w:r>
      <w:r w:rsidRPr="00336176">
        <w:rPr>
          <w:color w:val="808080"/>
          <w:lang w:val="en-US"/>
        </w:rPr>
        <w:t>//</w:t>
      </w:r>
      <w:proofErr w:type="spellStart"/>
      <w:r w:rsidRPr="00336176">
        <w:rPr>
          <w:color w:val="808080"/>
          <w:lang w:val="en-US"/>
        </w:rPr>
        <w:t>epistrefei</w:t>
      </w:r>
      <w:proofErr w:type="spellEnd"/>
      <w:r w:rsidRPr="00336176">
        <w:rPr>
          <w:color w:val="808080"/>
          <w:lang w:val="en-US"/>
        </w:rPr>
        <w:t xml:space="preserve"> ton worker me to AM apo to </w:t>
      </w:r>
      <w:proofErr w:type="spellStart"/>
      <w:r w:rsidRPr="00336176">
        <w:rPr>
          <w:color w:val="808080"/>
          <w:lang w:val="en-US"/>
        </w:rPr>
        <w:t>itresult</w:t>
      </w:r>
      <w:proofErr w:type="spellEnd"/>
      <w:r w:rsidRPr="00336176">
        <w:rPr>
          <w:color w:val="808080"/>
          <w:lang w:val="en-US"/>
        </w:rPr>
        <w:t xml:space="preserve"> set</w:t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  <w:t xml:space="preserve">                    </w:t>
      </w:r>
      <w:r w:rsidRPr="00336176">
        <w:rPr>
          <w:color w:val="A9B7C6"/>
          <w:lang w:val="en-US"/>
        </w:rPr>
        <w:t xml:space="preserve">String </w:t>
      </w:r>
      <w:proofErr w:type="spellStart"/>
      <w:r w:rsidRPr="00336176">
        <w:rPr>
          <w:color w:val="A9B7C6"/>
          <w:lang w:val="en-US"/>
        </w:rPr>
        <w:t>workername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6A8759"/>
          <w:lang w:val="en-US"/>
        </w:rPr>
        <w:t xml:space="preserve">"SELECT </w:t>
      </w:r>
      <w:proofErr w:type="spellStart"/>
      <w:r w:rsidRPr="00336176">
        <w:rPr>
          <w:color w:val="6A8759"/>
          <w:lang w:val="en-US"/>
        </w:rPr>
        <w:t>wrk_name,wrk_lname</w:t>
      </w:r>
      <w:proofErr w:type="spellEnd"/>
      <w:r w:rsidRPr="00336176">
        <w:rPr>
          <w:color w:val="6A8759"/>
          <w:lang w:val="en-US"/>
        </w:rPr>
        <w:t xml:space="preserve"> FROM worker WHERE </w:t>
      </w:r>
      <w:proofErr w:type="spellStart"/>
      <w:r w:rsidRPr="00336176">
        <w:rPr>
          <w:color w:val="6A8759"/>
          <w:lang w:val="en-US"/>
        </w:rPr>
        <w:t>wrk_AT</w:t>
      </w:r>
      <w:proofErr w:type="spellEnd"/>
      <w:r w:rsidRPr="00336176">
        <w:rPr>
          <w:color w:val="6A8759"/>
          <w:lang w:val="en-US"/>
        </w:rPr>
        <w:t>='"</w:t>
      </w:r>
      <w:r w:rsidRPr="00336176">
        <w:rPr>
          <w:color w:val="A9B7C6"/>
          <w:lang w:val="en-US"/>
        </w:rPr>
        <w:t>+</w:t>
      </w:r>
      <w:proofErr w:type="spellStart"/>
      <w:r w:rsidRPr="00336176">
        <w:rPr>
          <w:color w:val="A9B7C6"/>
          <w:lang w:val="en-US"/>
        </w:rPr>
        <w:t>workerAM</w:t>
      </w:r>
      <w:proofErr w:type="spellEnd"/>
      <w:r w:rsidRPr="00336176">
        <w:rPr>
          <w:color w:val="A9B7C6"/>
          <w:lang w:val="en-US"/>
        </w:rPr>
        <w:t>+</w:t>
      </w:r>
      <w:r w:rsidRPr="00336176">
        <w:rPr>
          <w:color w:val="6A8759"/>
          <w:lang w:val="en-US"/>
        </w:rPr>
        <w:t>"'"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ResultSet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workerresult</w:t>
      </w:r>
      <w:proofErr w:type="spellEnd"/>
      <w:r w:rsidRPr="00336176">
        <w:rPr>
          <w:color w:val="A9B7C6"/>
          <w:lang w:val="en-US"/>
        </w:rPr>
        <w:t>= stmt2.executeQuery(</w:t>
      </w:r>
      <w:proofErr w:type="spellStart"/>
      <w:r w:rsidRPr="00336176">
        <w:rPr>
          <w:color w:val="A9B7C6"/>
          <w:lang w:val="en-US"/>
        </w:rPr>
        <w:t>workername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 xml:space="preserve">;  </w:t>
      </w:r>
      <w:r w:rsidRPr="00336176">
        <w:rPr>
          <w:color w:val="808080"/>
          <w:lang w:val="en-US"/>
        </w:rPr>
        <w:t xml:space="preserve">//tha </w:t>
      </w:r>
      <w:proofErr w:type="spellStart"/>
      <w:r w:rsidRPr="00336176">
        <w:rPr>
          <w:color w:val="808080"/>
          <w:lang w:val="en-US"/>
        </w:rPr>
        <w:t>epistrepsei</w:t>
      </w:r>
      <w:proofErr w:type="spellEnd"/>
      <w:r w:rsidRPr="00336176">
        <w:rPr>
          <w:color w:val="808080"/>
          <w:lang w:val="en-US"/>
        </w:rPr>
        <w:t xml:space="preserve"> </w:t>
      </w:r>
      <w:proofErr w:type="spellStart"/>
      <w:r w:rsidRPr="00336176">
        <w:rPr>
          <w:color w:val="808080"/>
          <w:lang w:val="en-US"/>
        </w:rPr>
        <w:t>fname</w:t>
      </w:r>
      <w:proofErr w:type="spellEnd"/>
      <w:r w:rsidRPr="00336176">
        <w:rPr>
          <w:color w:val="808080"/>
          <w:lang w:val="en-US"/>
        </w:rPr>
        <w:t xml:space="preserve"> kai </w:t>
      </w:r>
      <w:proofErr w:type="spellStart"/>
      <w:r w:rsidRPr="00336176">
        <w:rPr>
          <w:color w:val="808080"/>
          <w:lang w:val="en-US"/>
        </w:rPr>
        <w:t>lname</w:t>
      </w:r>
      <w:proofErr w:type="spellEnd"/>
      <w:r w:rsidRPr="00336176">
        <w:rPr>
          <w:color w:val="808080"/>
          <w:lang w:val="en-US"/>
        </w:rPr>
        <w:t xml:space="preserve"> toy worker</w:t>
      </w:r>
      <w:r w:rsidRPr="00336176">
        <w:rPr>
          <w:color w:val="808080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workerresult.next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 xml:space="preserve">;  </w:t>
      </w:r>
      <w:r w:rsidRPr="00336176">
        <w:rPr>
          <w:color w:val="808080"/>
          <w:lang w:val="en-US"/>
        </w:rPr>
        <w:t xml:space="preserve">//einai null stin arxi kai prepei </w:t>
      </w:r>
      <w:proofErr w:type="spellStart"/>
      <w:r w:rsidRPr="00336176">
        <w:rPr>
          <w:color w:val="808080"/>
          <w:lang w:val="en-US"/>
        </w:rPr>
        <w:t>na</w:t>
      </w:r>
      <w:proofErr w:type="spellEnd"/>
      <w:r w:rsidRPr="00336176">
        <w:rPr>
          <w:color w:val="808080"/>
          <w:lang w:val="en-US"/>
        </w:rPr>
        <w:t xml:space="preserve"> paei sto </w:t>
      </w:r>
      <w:proofErr w:type="spellStart"/>
      <w:r w:rsidRPr="00336176">
        <w:rPr>
          <w:color w:val="808080"/>
          <w:lang w:val="en-US"/>
        </w:rPr>
        <w:t>monadiko</w:t>
      </w:r>
      <w:proofErr w:type="spellEnd"/>
      <w:r w:rsidRPr="00336176">
        <w:rPr>
          <w:color w:val="808080"/>
          <w:lang w:val="en-US"/>
        </w:rPr>
        <w:t xml:space="preserve"> </w:t>
      </w:r>
      <w:proofErr w:type="spellStart"/>
      <w:r w:rsidRPr="00336176">
        <w:rPr>
          <w:color w:val="808080"/>
          <w:lang w:val="en-US"/>
        </w:rPr>
        <w:t>stoixeio</w:t>
      </w:r>
      <w:proofErr w:type="spellEnd"/>
      <w:r w:rsidRPr="00336176">
        <w:rPr>
          <w:color w:val="808080"/>
          <w:lang w:val="en-US"/>
        </w:rPr>
        <w:t xml:space="preserve"> poy </w:t>
      </w:r>
      <w:proofErr w:type="spellStart"/>
      <w:r w:rsidRPr="00336176">
        <w:rPr>
          <w:color w:val="808080"/>
          <w:lang w:val="en-US"/>
        </w:rPr>
        <w:t>epistrefetai</w:t>
      </w:r>
      <w:proofErr w:type="spellEnd"/>
      <w:r w:rsidRPr="00336176">
        <w:rPr>
          <w:color w:val="808080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fname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workerresult.getString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wrk_name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lname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workerresult.getString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wrk_lname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fullusername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fname.concat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lname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 xml:space="preserve">;           </w:t>
      </w:r>
      <w:r w:rsidRPr="00336176">
        <w:rPr>
          <w:color w:val="808080"/>
          <w:lang w:val="en-US"/>
        </w:rPr>
        <w:t>//</w:t>
      </w:r>
      <w:proofErr w:type="spellStart"/>
      <w:r w:rsidRPr="00336176">
        <w:rPr>
          <w:color w:val="808080"/>
          <w:lang w:val="en-US"/>
        </w:rPr>
        <w:t>concat</w:t>
      </w:r>
      <w:proofErr w:type="spellEnd"/>
      <w:r w:rsidRPr="00336176">
        <w:rPr>
          <w:color w:val="808080"/>
          <w:lang w:val="en-US"/>
        </w:rPr>
        <w:t xml:space="preserve"> </w:t>
      </w:r>
      <w:proofErr w:type="spellStart"/>
      <w:r w:rsidRPr="00336176">
        <w:rPr>
          <w:color w:val="808080"/>
          <w:lang w:val="en-US"/>
        </w:rPr>
        <w:t>gia</w:t>
      </w:r>
      <w:proofErr w:type="spellEnd"/>
      <w:r w:rsidRPr="00336176">
        <w:rPr>
          <w:color w:val="808080"/>
          <w:lang w:val="en-US"/>
        </w:rPr>
        <w:t xml:space="preserve"> </w:t>
      </w:r>
      <w:proofErr w:type="spellStart"/>
      <w:r w:rsidRPr="00336176">
        <w:rPr>
          <w:color w:val="808080"/>
          <w:lang w:val="en-US"/>
        </w:rPr>
        <w:t>na</w:t>
      </w:r>
      <w:proofErr w:type="spellEnd"/>
      <w:r w:rsidRPr="00336176">
        <w:rPr>
          <w:color w:val="808080"/>
          <w:lang w:val="en-US"/>
        </w:rPr>
        <w:t xml:space="preserve"> parw to </w:t>
      </w:r>
      <w:proofErr w:type="spellStart"/>
      <w:r w:rsidRPr="00336176">
        <w:rPr>
          <w:color w:val="808080"/>
          <w:lang w:val="en-US"/>
        </w:rPr>
        <w:t>fullusername</w:t>
      </w:r>
      <w:proofErr w:type="spellEnd"/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  <w:t xml:space="preserve">                    </w:t>
      </w:r>
      <w:r w:rsidRPr="00336176">
        <w:rPr>
          <w:color w:val="CC7832"/>
          <w:lang w:val="en-US"/>
        </w:rPr>
        <w:t>if</w:t>
      </w:r>
      <w:r w:rsidRPr="00336176">
        <w:rPr>
          <w:color w:val="A9B7C6"/>
          <w:lang w:val="en-US"/>
        </w:rPr>
        <w:t xml:space="preserve">((fullusername.equals(username1))&amp;&amp;(password1.equals(temppass))){   </w:t>
      </w:r>
      <w:r w:rsidRPr="00336176">
        <w:rPr>
          <w:color w:val="808080"/>
          <w:lang w:val="en-US"/>
        </w:rPr>
        <w:t>//</w:t>
      </w:r>
      <w:proofErr w:type="spellStart"/>
      <w:r w:rsidRPr="00336176">
        <w:rPr>
          <w:color w:val="808080"/>
          <w:lang w:val="en-US"/>
        </w:rPr>
        <w:t>checkarei</w:t>
      </w:r>
      <w:proofErr w:type="spellEnd"/>
      <w:r w:rsidRPr="00336176">
        <w:rPr>
          <w:color w:val="808080"/>
          <w:lang w:val="en-US"/>
        </w:rPr>
        <w:t xml:space="preserve"> to </w:t>
      </w:r>
      <w:proofErr w:type="spellStart"/>
      <w:r w:rsidRPr="00336176">
        <w:rPr>
          <w:color w:val="808080"/>
          <w:lang w:val="en-US"/>
        </w:rPr>
        <w:t>workername</w:t>
      </w:r>
      <w:proofErr w:type="spellEnd"/>
      <w:r w:rsidRPr="00336176">
        <w:rPr>
          <w:color w:val="808080"/>
          <w:lang w:val="en-US"/>
        </w:rPr>
        <w:t xml:space="preserve"> kai to password toy it ama </w:t>
      </w:r>
      <w:proofErr w:type="spellStart"/>
      <w:r w:rsidRPr="00336176">
        <w:rPr>
          <w:color w:val="808080"/>
          <w:lang w:val="en-US"/>
        </w:rPr>
        <w:t>yparxei,kai</w:t>
      </w:r>
      <w:proofErr w:type="spellEnd"/>
      <w:r w:rsidRPr="00336176">
        <w:rPr>
          <w:color w:val="808080"/>
          <w:lang w:val="en-US"/>
        </w:rPr>
        <w:t xml:space="preserve"> an nai </w:t>
      </w:r>
      <w:proofErr w:type="spellStart"/>
      <w:r w:rsidRPr="00336176">
        <w:rPr>
          <w:color w:val="808080"/>
          <w:lang w:val="en-US"/>
        </w:rPr>
        <w:t>epistrefei</w:t>
      </w:r>
      <w:proofErr w:type="spellEnd"/>
      <w:r w:rsidRPr="00336176">
        <w:rPr>
          <w:color w:val="808080"/>
          <w:lang w:val="en-US"/>
        </w:rPr>
        <w:t xml:space="preserve"> true sto  login</w:t>
      </w:r>
      <w:r w:rsidRPr="00336176">
        <w:rPr>
          <w:color w:val="808080"/>
          <w:lang w:val="en-US"/>
        </w:rPr>
        <w:br/>
        <w:t xml:space="preserve">                        </w:t>
      </w:r>
      <w:r w:rsidRPr="00336176">
        <w:rPr>
          <w:color w:val="CC7832"/>
          <w:lang w:val="en-US"/>
        </w:rPr>
        <w:t>return true;</w:t>
      </w:r>
      <w:r w:rsidRPr="00336176">
        <w:rPr>
          <w:color w:val="CC7832"/>
          <w:lang w:val="en-US"/>
        </w:rPr>
        <w:br/>
        <w:t xml:space="preserve">                    </w:t>
      </w:r>
      <w:r w:rsidRPr="00336176">
        <w:rPr>
          <w:color w:val="A9B7C6"/>
          <w:lang w:val="en-US"/>
        </w:rPr>
        <w:t xml:space="preserve">}  </w:t>
      </w:r>
      <w:r w:rsidRPr="00336176">
        <w:rPr>
          <w:color w:val="808080"/>
          <w:lang w:val="en-US"/>
        </w:rPr>
        <w:t>//doulevei</w:t>
      </w:r>
      <w:r w:rsidRPr="00336176">
        <w:rPr>
          <w:color w:val="808080"/>
          <w:lang w:val="en-US"/>
        </w:rPr>
        <w:br/>
        <w:t xml:space="preserve">            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    }</w:t>
      </w:r>
      <w:r w:rsidRPr="00336176">
        <w:rPr>
          <w:color w:val="CC7832"/>
          <w:lang w:val="en-US"/>
        </w:rPr>
        <w:t>catch</w:t>
      </w:r>
      <w:r w:rsidRPr="00336176">
        <w:rPr>
          <w:color w:val="A9B7C6"/>
          <w:lang w:val="en-US"/>
        </w:rPr>
        <w:t>(Exception e){</w:t>
      </w:r>
      <w:r w:rsidRPr="00336176">
        <w:rPr>
          <w:color w:val="A9B7C6"/>
          <w:lang w:val="en-US"/>
        </w:rPr>
        <w:br/>
        <w:t xml:space="preserve">            </w:t>
      </w:r>
      <w:proofErr w:type="spellStart"/>
      <w:r w:rsidRPr="00336176">
        <w:rPr>
          <w:color w:val="A9B7C6"/>
          <w:lang w:val="en-US"/>
        </w:rPr>
        <w:t>System.</w:t>
      </w:r>
      <w:r w:rsidRPr="00336176">
        <w:rPr>
          <w:i/>
          <w:iCs/>
          <w:color w:val="9876AA"/>
          <w:lang w:val="en-US"/>
        </w:rPr>
        <w:t>out</w:t>
      </w:r>
      <w:r w:rsidRPr="00336176">
        <w:rPr>
          <w:color w:val="A9B7C6"/>
          <w:lang w:val="en-US"/>
        </w:rPr>
        <w:t>.println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e.getMessage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</w:t>
      </w:r>
      <w:proofErr w:type="spellStart"/>
      <w:r w:rsidRPr="00336176">
        <w:rPr>
          <w:color w:val="A9B7C6"/>
          <w:lang w:val="en-US"/>
        </w:rPr>
        <w:t>e.printStackTrace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  <w:t xml:space="preserve">       </w:t>
      </w:r>
      <w:proofErr w:type="spellStart"/>
      <w:r w:rsidRPr="00336176">
        <w:rPr>
          <w:color w:val="A9B7C6"/>
          <w:lang w:val="en-US"/>
        </w:rPr>
        <w:t>System.</w:t>
      </w:r>
      <w:r w:rsidRPr="00336176">
        <w:rPr>
          <w:i/>
          <w:iCs/>
          <w:color w:val="9876AA"/>
          <w:lang w:val="en-US"/>
        </w:rPr>
        <w:t>out</w:t>
      </w:r>
      <w:r w:rsidRPr="00336176">
        <w:rPr>
          <w:color w:val="A9B7C6"/>
          <w:lang w:val="en-US"/>
        </w:rPr>
        <w:t>.println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"User not found"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return false;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itscreen</w:t>
      </w:r>
      <w:proofErr w:type="spellEnd"/>
      <w:r w:rsidRPr="00336176">
        <w:rPr>
          <w:color w:val="A9B7C6"/>
          <w:lang w:val="en-US"/>
        </w:rPr>
        <w:t xml:space="preserve">(){  </w:t>
      </w:r>
      <w:r w:rsidRPr="00336176">
        <w:rPr>
          <w:color w:val="808080"/>
          <w:lang w:val="en-US"/>
        </w:rPr>
        <w:t>//</w:t>
      </w:r>
      <w:proofErr w:type="spellStart"/>
      <w:r w:rsidRPr="00336176">
        <w:rPr>
          <w:color w:val="808080"/>
          <w:lang w:val="en-US"/>
        </w:rPr>
        <w:t>edw</w:t>
      </w:r>
      <w:proofErr w:type="spellEnd"/>
      <w:r w:rsidRPr="00336176">
        <w:rPr>
          <w:color w:val="808080"/>
          <w:lang w:val="en-US"/>
        </w:rPr>
        <w:t xml:space="preserve"> new window</w:t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  <w:t xml:space="preserve">        </w:t>
      </w:r>
      <w:r w:rsidRPr="00336176">
        <w:rPr>
          <w:color w:val="A9B7C6"/>
          <w:lang w:val="en-US"/>
        </w:rPr>
        <w:t xml:space="preserve">Label  </w:t>
      </w:r>
      <w:proofErr w:type="spellStart"/>
      <w:r w:rsidRPr="00336176">
        <w:rPr>
          <w:color w:val="A9B7C6"/>
          <w:lang w:val="en-US"/>
        </w:rPr>
        <w:t>usernamelbl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itWindow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Stage()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itWindow</w:t>
      </w:r>
      <w:r w:rsidRPr="00336176">
        <w:rPr>
          <w:color w:val="A9B7C6"/>
          <w:lang w:val="en-US"/>
        </w:rPr>
        <w:t>.setTitle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"IT WINDOW"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BorderPane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itroot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BorderPane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808080"/>
          <w:lang w:val="en-US"/>
        </w:rPr>
        <w:t xml:space="preserve">//left </w:t>
      </w:r>
      <w:proofErr w:type="spellStart"/>
      <w:r w:rsidRPr="00336176">
        <w:rPr>
          <w:color w:val="808080"/>
          <w:lang w:val="en-US"/>
        </w:rPr>
        <w:t>edw</w:t>
      </w:r>
      <w:proofErr w:type="spellEnd"/>
      <w:r w:rsidRPr="00336176">
        <w:rPr>
          <w:color w:val="808080"/>
          <w:lang w:val="en-US"/>
        </w:rPr>
        <w:t xml:space="preserve"> tha valw ta buttons</w:t>
      </w:r>
      <w:r w:rsidRPr="00336176">
        <w:rPr>
          <w:color w:val="808080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StackPane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leftPane</w:t>
      </w:r>
      <w:proofErr w:type="spellEnd"/>
      <w:r w:rsidRPr="00336176">
        <w:rPr>
          <w:color w:val="A9B7C6"/>
          <w:lang w:val="en-US"/>
        </w:rPr>
        <w:t xml:space="preserve"> = 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StackPane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leftPane.setBackground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Background(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lastRenderedPageBreak/>
        <w:t>BackgroundFill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Color.</w:t>
      </w:r>
      <w:r w:rsidRPr="00336176">
        <w:rPr>
          <w:i/>
          <w:iCs/>
          <w:color w:val="9876AA"/>
          <w:lang w:val="en-US"/>
        </w:rPr>
        <w:t>DIMGRAY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CornerRadii.</w:t>
      </w:r>
      <w:r w:rsidRPr="00336176">
        <w:rPr>
          <w:i/>
          <w:iCs/>
          <w:color w:val="9876AA"/>
          <w:lang w:val="en-US"/>
        </w:rPr>
        <w:t>EMPTY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Insets.</w:t>
      </w:r>
      <w:r w:rsidRPr="00336176">
        <w:rPr>
          <w:i/>
          <w:iCs/>
          <w:color w:val="9876AA"/>
          <w:lang w:val="en-US"/>
        </w:rPr>
        <w:t>EMPTY</w:t>
      </w:r>
      <w:proofErr w:type="spellEnd"/>
      <w:r w:rsidRPr="00336176">
        <w:rPr>
          <w:color w:val="A9B7C6"/>
          <w:lang w:val="en-US"/>
        </w:rPr>
        <w:t>)))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"Exit"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.setAlignment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Pos.</w:t>
      </w:r>
      <w:r w:rsidRPr="00336176">
        <w:rPr>
          <w:i/>
          <w:iCs/>
          <w:color w:val="9876AA"/>
          <w:lang w:val="en-US"/>
        </w:rPr>
        <w:t>TOP_CENTER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.setLayoutX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100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.setLayoutY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100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.setPrefSize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100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.setFont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Font.</w:t>
      </w:r>
      <w:r w:rsidRPr="00336176">
        <w:rPr>
          <w:i/>
          <w:iCs/>
          <w:color w:val="A9B7C6"/>
          <w:lang w:val="en-US"/>
        </w:rPr>
        <w:t>font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"Verdana"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25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.setOnAction</w:t>
      </w:r>
      <w:proofErr w:type="spellEnd"/>
      <w:r w:rsidRPr="00336176">
        <w:rPr>
          <w:color w:val="A9B7C6"/>
          <w:lang w:val="en-US"/>
        </w:rPr>
        <w:t>(e-&gt;</w:t>
      </w:r>
      <w:proofErr w:type="spellStart"/>
      <w:r w:rsidRPr="00336176">
        <w:rPr>
          <w:color w:val="A9B7C6"/>
          <w:lang w:val="en-US"/>
        </w:rPr>
        <w:t>System.</w:t>
      </w:r>
      <w:r w:rsidRPr="00336176">
        <w:rPr>
          <w:i/>
          <w:iCs/>
          <w:color w:val="A9B7C6"/>
          <w:lang w:val="en-US"/>
        </w:rPr>
        <w:t>exit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0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leftPane.getChildren</w:t>
      </w:r>
      <w:proofErr w:type="spellEnd"/>
      <w:r w:rsidRPr="00336176">
        <w:rPr>
          <w:color w:val="A9B7C6"/>
          <w:lang w:val="en-US"/>
        </w:rPr>
        <w:t>().add(</w:t>
      </w:r>
      <w:proofErr w:type="spellStart"/>
      <w:r w:rsidRPr="00336176">
        <w:rPr>
          <w:color w:val="9876AA"/>
          <w:lang w:val="en-US"/>
        </w:rPr>
        <w:t>btnexitit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itroot.setLeft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leftPane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808080"/>
          <w:lang w:val="en-US"/>
        </w:rPr>
        <w:t>//top pane</w:t>
      </w:r>
      <w:r w:rsidRPr="00336176">
        <w:rPr>
          <w:color w:val="808080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topPane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DateTimeFormatter</w:t>
      </w:r>
      <w:proofErr w:type="spellEnd"/>
      <w:r w:rsidRPr="00336176">
        <w:rPr>
          <w:color w:val="A9B7C6"/>
          <w:lang w:val="en-US"/>
        </w:rPr>
        <w:t xml:space="preserve"> dtf = </w:t>
      </w:r>
      <w:proofErr w:type="spellStart"/>
      <w:r w:rsidRPr="00336176">
        <w:rPr>
          <w:color w:val="A9B7C6"/>
          <w:lang w:val="en-US"/>
        </w:rPr>
        <w:t>DateTimeFormatter.</w:t>
      </w:r>
      <w:r w:rsidRPr="00336176">
        <w:rPr>
          <w:i/>
          <w:iCs/>
          <w:color w:val="A9B7C6"/>
          <w:lang w:val="en-US"/>
        </w:rPr>
        <w:t>ofPattern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yyyy</w:t>
      </w:r>
      <w:proofErr w:type="spellEnd"/>
      <w:r w:rsidRPr="00336176">
        <w:rPr>
          <w:color w:val="6A8759"/>
          <w:lang w:val="en-US"/>
        </w:rPr>
        <w:t xml:space="preserve">/MM/dd </w:t>
      </w:r>
      <w:proofErr w:type="spellStart"/>
      <w:r w:rsidRPr="00336176">
        <w:rPr>
          <w:color w:val="6A8759"/>
          <w:lang w:val="en-US"/>
        </w:rPr>
        <w:t>HH:mm:ss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LocalDateTime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datenow</w:t>
      </w:r>
      <w:proofErr w:type="spellEnd"/>
      <w:r w:rsidRPr="00336176">
        <w:rPr>
          <w:color w:val="A9B7C6"/>
          <w:lang w:val="en-US"/>
        </w:rPr>
        <w:t xml:space="preserve"> =</w:t>
      </w:r>
      <w:proofErr w:type="spellStart"/>
      <w:r w:rsidRPr="00336176">
        <w:rPr>
          <w:color w:val="A9B7C6"/>
          <w:lang w:val="en-US"/>
        </w:rPr>
        <w:t>LocalDateTime.</w:t>
      </w:r>
      <w:r w:rsidRPr="00336176">
        <w:rPr>
          <w:i/>
          <w:iCs/>
          <w:color w:val="A9B7C6"/>
          <w:lang w:val="en-US"/>
        </w:rPr>
        <w:t>now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topPane.setBackground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Background(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BackgroundFill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Color.</w:t>
      </w:r>
      <w:r w:rsidRPr="00336176">
        <w:rPr>
          <w:i/>
          <w:iCs/>
          <w:color w:val="9876AA"/>
          <w:lang w:val="en-US"/>
        </w:rPr>
        <w:t>ORANGE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CornerRadii.</w:t>
      </w:r>
      <w:r w:rsidRPr="00336176">
        <w:rPr>
          <w:i/>
          <w:iCs/>
          <w:color w:val="9876AA"/>
          <w:lang w:val="en-US"/>
        </w:rPr>
        <w:t>EMPTY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Insets.</w:t>
      </w:r>
      <w:r w:rsidRPr="00336176">
        <w:rPr>
          <w:i/>
          <w:iCs/>
          <w:color w:val="9876AA"/>
          <w:lang w:val="en-US"/>
        </w:rPr>
        <w:t>EMPTY</w:t>
      </w:r>
      <w:proofErr w:type="spellEnd"/>
      <w:r w:rsidRPr="00336176">
        <w:rPr>
          <w:color w:val="A9B7C6"/>
          <w:lang w:val="en-US"/>
        </w:rPr>
        <w:t>)))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9876AA"/>
          <w:lang w:val="en-US"/>
        </w:rPr>
        <w:t>title</w:t>
      </w:r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Label(</w:t>
      </w:r>
      <w:r w:rsidRPr="00336176">
        <w:rPr>
          <w:color w:val="6A8759"/>
          <w:lang w:val="en-US"/>
        </w:rPr>
        <w:t xml:space="preserve">"USER:IT  </w:t>
      </w:r>
      <w:r w:rsidRPr="00336176">
        <w:rPr>
          <w:color w:val="CC7832"/>
          <w:lang w:val="en-US"/>
        </w:rPr>
        <w:t>\t</w:t>
      </w:r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 xml:space="preserve">+ </w:t>
      </w:r>
      <w:proofErr w:type="spellStart"/>
      <w:r w:rsidRPr="00336176">
        <w:rPr>
          <w:color w:val="A9B7C6"/>
          <w:lang w:val="en-US"/>
        </w:rPr>
        <w:t>dtf.format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datenow</w:t>
      </w:r>
      <w:proofErr w:type="spellEnd"/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topPane.setAlignment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Pos.</w:t>
      </w:r>
      <w:r w:rsidRPr="00336176">
        <w:rPr>
          <w:i/>
          <w:iCs/>
          <w:color w:val="9876AA"/>
          <w:lang w:val="en-US"/>
        </w:rPr>
        <w:t>TOP_LEFT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topPane.getChildren</w:t>
      </w:r>
      <w:proofErr w:type="spellEnd"/>
      <w:r w:rsidRPr="00336176">
        <w:rPr>
          <w:color w:val="A9B7C6"/>
          <w:lang w:val="en-US"/>
        </w:rPr>
        <w:t>().add(</w:t>
      </w:r>
      <w:r w:rsidRPr="00336176">
        <w:rPr>
          <w:color w:val="9876AA"/>
          <w:lang w:val="en-US"/>
        </w:rPr>
        <w:t>title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itroot.setTop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topPane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808080"/>
          <w:lang w:val="en-US"/>
        </w:rPr>
        <w:t>//right pane</w:t>
      </w:r>
      <w:r w:rsidRPr="00336176">
        <w:rPr>
          <w:color w:val="808080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rightPane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rightPane.setBackground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Background(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BackgroundFill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Color.</w:t>
      </w:r>
      <w:r w:rsidRPr="00336176">
        <w:rPr>
          <w:i/>
          <w:iCs/>
          <w:color w:val="9876AA"/>
          <w:lang w:val="en-US"/>
        </w:rPr>
        <w:t>DIMGRAY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CornerRadii.</w:t>
      </w:r>
      <w:r w:rsidRPr="00336176">
        <w:rPr>
          <w:i/>
          <w:iCs/>
          <w:color w:val="9876AA"/>
          <w:lang w:val="en-US"/>
        </w:rPr>
        <w:t>EMPTY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Insets.</w:t>
      </w:r>
      <w:r w:rsidRPr="00336176">
        <w:rPr>
          <w:i/>
          <w:iCs/>
          <w:color w:val="9876AA"/>
          <w:lang w:val="en-US"/>
        </w:rPr>
        <w:t>EMPTY</w:t>
      </w:r>
      <w:proofErr w:type="spellEnd"/>
      <w:r w:rsidRPr="00336176">
        <w:rPr>
          <w:color w:val="A9B7C6"/>
          <w:lang w:val="en-US"/>
        </w:rPr>
        <w:t>)))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buttonselect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"SELECT"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buttondel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"DELETE"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buttoninsert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"INSERT"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buttonupdate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"UPDATE"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buttonselect</w:t>
      </w:r>
      <w:r w:rsidRPr="00336176">
        <w:rPr>
          <w:color w:val="A9B7C6"/>
          <w:lang w:val="en-US"/>
        </w:rPr>
        <w:t>.setFont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Font.</w:t>
      </w:r>
      <w:r w:rsidRPr="00336176">
        <w:rPr>
          <w:i/>
          <w:iCs/>
          <w:color w:val="A9B7C6"/>
          <w:lang w:val="en-US"/>
        </w:rPr>
        <w:t>font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"Verdana"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15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buttondel</w:t>
      </w:r>
      <w:r w:rsidRPr="00336176">
        <w:rPr>
          <w:color w:val="A9B7C6"/>
          <w:lang w:val="en-US"/>
        </w:rPr>
        <w:t>.setFont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Font.</w:t>
      </w:r>
      <w:r w:rsidRPr="00336176">
        <w:rPr>
          <w:i/>
          <w:iCs/>
          <w:color w:val="A9B7C6"/>
          <w:lang w:val="en-US"/>
        </w:rPr>
        <w:t>font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"Verdana"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15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buttoninsert</w:t>
      </w:r>
      <w:r w:rsidRPr="00336176">
        <w:rPr>
          <w:color w:val="A9B7C6"/>
          <w:lang w:val="en-US"/>
        </w:rPr>
        <w:t>.setFont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Font.</w:t>
      </w:r>
      <w:r w:rsidRPr="00336176">
        <w:rPr>
          <w:i/>
          <w:iCs/>
          <w:color w:val="A9B7C6"/>
          <w:lang w:val="en-US"/>
        </w:rPr>
        <w:t>font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"Verdana"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15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buttonupdate</w:t>
      </w:r>
      <w:r w:rsidRPr="00336176">
        <w:rPr>
          <w:color w:val="A9B7C6"/>
          <w:lang w:val="en-US"/>
        </w:rPr>
        <w:t>.setFont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Font.</w:t>
      </w:r>
      <w:r w:rsidRPr="00336176">
        <w:rPr>
          <w:i/>
          <w:iCs/>
          <w:color w:val="A9B7C6"/>
          <w:lang w:val="en-US"/>
        </w:rPr>
        <w:t>font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"Verdana"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15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buttonselect</w:t>
      </w:r>
      <w:r w:rsidRPr="00336176">
        <w:rPr>
          <w:color w:val="A9B7C6"/>
          <w:lang w:val="en-US"/>
        </w:rPr>
        <w:t>.setPrefSize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150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buttonupdate</w:t>
      </w:r>
      <w:r w:rsidRPr="00336176">
        <w:rPr>
          <w:color w:val="A9B7C6"/>
          <w:lang w:val="en-US"/>
        </w:rPr>
        <w:t>.setPrefSize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150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buttondel</w:t>
      </w:r>
      <w:r w:rsidRPr="00336176">
        <w:rPr>
          <w:color w:val="A9B7C6"/>
          <w:lang w:val="en-US"/>
        </w:rPr>
        <w:t>.setPrefSize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150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buttoninsert</w:t>
      </w:r>
      <w:r w:rsidRPr="00336176">
        <w:rPr>
          <w:color w:val="A9B7C6"/>
          <w:lang w:val="en-US"/>
        </w:rPr>
        <w:t>.setPrefSize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150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buttoninsert</w:t>
      </w:r>
      <w:r w:rsidRPr="00336176">
        <w:rPr>
          <w:color w:val="A9B7C6"/>
          <w:lang w:val="en-US"/>
        </w:rPr>
        <w:t>.setOnAction</w:t>
      </w:r>
      <w:proofErr w:type="spellEnd"/>
      <w:r w:rsidRPr="00336176">
        <w:rPr>
          <w:color w:val="A9B7C6"/>
          <w:lang w:val="en-US"/>
        </w:rPr>
        <w:t>(e-&gt;</w:t>
      </w:r>
      <w:proofErr w:type="spellStart"/>
      <w:r w:rsidRPr="00336176">
        <w:rPr>
          <w:color w:val="A9B7C6"/>
          <w:lang w:val="en-US"/>
        </w:rPr>
        <w:t>InsertValues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buttondel</w:t>
      </w:r>
      <w:r w:rsidRPr="00336176">
        <w:rPr>
          <w:color w:val="A9B7C6"/>
          <w:lang w:val="en-US"/>
        </w:rPr>
        <w:t>.setOnAction</w:t>
      </w:r>
      <w:proofErr w:type="spellEnd"/>
      <w:r w:rsidRPr="00336176">
        <w:rPr>
          <w:color w:val="A9B7C6"/>
          <w:lang w:val="en-US"/>
        </w:rPr>
        <w:t>(e-&gt;</w:t>
      </w:r>
      <w:proofErr w:type="spellStart"/>
      <w:r w:rsidRPr="00336176">
        <w:rPr>
          <w:color w:val="A9B7C6"/>
          <w:lang w:val="en-US"/>
        </w:rPr>
        <w:t>DeleteValues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buttonupdate</w:t>
      </w:r>
      <w:r w:rsidRPr="00336176">
        <w:rPr>
          <w:color w:val="A9B7C6"/>
          <w:lang w:val="en-US"/>
        </w:rPr>
        <w:t>.setOnAction</w:t>
      </w:r>
      <w:proofErr w:type="spellEnd"/>
      <w:r w:rsidRPr="00336176">
        <w:rPr>
          <w:color w:val="A9B7C6"/>
          <w:lang w:val="en-US"/>
        </w:rPr>
        <w:t>(e-&gt;</w:t>
      </w:r>
      <w:proofErr w:type="spellStart"/>
      <w:r w:rsidRPr="00336176">
        <w:rPr>
          <w:color w:val="A9B7C6"/>
          <w:lang w:val="en-US"/>
        </w:rPr>
        <w:t>UpdateValues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buttonselect</w:t>
      </w:r>
      <w:r w:rsidRPr="00336176">
        <w:rPr>
          <w:color w:val="A9B7C6"/>
          <w:lang w:val="en-US"/>
        </w:rPr>
        <w:t>.setOnAction</w:t>
      </w:r>
      <w:proofErr w:type="spellEnd"/>
      <w:r w:rsidRPr="00336176">
        <w:rPr>
          <w:color w:val="A9B7C6"/>
          <w:lang w:val="en-US"/>
        </w:rPr>
        <w:t>(e-&gt;</w:t>
      </w:r>
      <w:proofErr w:type="spellStart"/>
      <w:r w:rsidRPr="00336176">
        <w:rPr>
          <w:color w:val="A9B7C6"/>
          <w:lang w:val="en-US"/>
        </w:rPr>
        <w:t>SelectValues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Rpane1=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buttonselect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Rpane2=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buttonupdate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Rpane3=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buttondel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Rpane4=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buttoninsert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rightPane.getChildren</w:t>
      </w:r>
      <w:proofErr w:type="spellEnd"/>
      <w:r w:rsidRPr="00336176">
        <w:rPr>
          <w:color w:val="A9B7C6"/>
          <w:lang w:val="en-US"/>
        </w:rPr>
        <w:t>().</w:t>
      </w:r>
      <w:proofErr w:type="spellStart"/>
      <w:r w:rsidRPr="00336176">
        <w:rPr>
          <w:color w:val="A9B7C6"/>
          <w:lang w:val="en-US"/>
        </w:rPr>
        <w:t>addAll</w:t>
      </w:r>
      <w:proofErr w:type="spellEnd"/>
      <w:r w:rsidRPr="00336176">
        <w:rPr>
          <w:color w:val="A9B7C6"/>
          <w:lang w:val="en-US"/>
        </w:rPr>
        <w:t>(Rpane1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Rpane2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Rpane3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Rpane4)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rightPane.setAlignment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Pos.</w:t>
      </w:r>
      <w:r w:rsidRPr="00336176">
        <w:rPr>
          <w:i/>
          <w:iCs/>
          <w:color w:val="9876AA"/>
          <w:lang w:val="en-US"/>
        </w:rPr>
        <w:t>CENTER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rightPane.setSpacing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100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lastRenderedPageBreak/>
        <w:t xml:space="preserve">        </w:t>
      </w:r>
      <w:proofErr w:type="spellStart"/>
      <w:r w:rsidRPr="00336176">
        <w:rPr>
          <w:color w:val="A9B7C6"/>
          <w:lang w:val="en-US"/>
        </w:rPr>
        <w:t>rightPane.setPadding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Insets(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itroot.setRight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rightPane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808080"/>
          <w:lang w:val="en-US"/>
        </w:rPr>
        <w:t>//center</w:t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itscene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Scene(itroot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1200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900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itWindow</w:t>
      </w:r>
      <w:r w:rsidRPr="00336176">
        <w:rPr>
          <w:color w:val="A9B7C6"/>
          <w:lang w:val="en-US"/>
        </w:rPr>
        <w:t>.setScene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itscene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itWindow</w:t>
      </w:r>
      <w:r w:rsidRPr="00336176">
        <w:rPr>
          <w:color w:val="A9B7C6"/>
          <w:lang w:val="en-US"/>
        </w:rPr>
        <w:t>.show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setValue</w:t>
      </w:r>
      <w:proofErr w:type="spellEnd"/>
      <w:r w:rsidRPr="00336176">
        <w:rPr>
          <w:color w:val="A9B7C6"/>
          <w:lang w:val="en-US"/>
        </w:rPr>
        <w:t>(){</w:t>
      </w:r>
      <w:r w:rsidRPr="00336176">
        <w:rPr>
          <w:color w:val="A9B7C6"/>
          <w:lang w:val="en-US"/>
        </w:rPr>
        <w:br/>
        <w:t xml:space="preserve">        </w:t>
      </w:r>
      <w:r w:rsidRPr="00336176">
        <w:rPr>
          <w:color w:val="CC7832"/>
          <w:lang w:val="en-US"/>
        </w:rPr>
        <w:t>if</w:t>
      </w:r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.getItems</w:t>
      </w:r>
      <w:proofErr w:type="spellEnd"/>
      <w:r w:rsidRPr="00336176">
        <w:rPr>
          <w:color w:val="A9B7C6"/>
          <w:lang w:val="en-US"/>
        </w:rPr>
        <w:t>().contains(</w:t>
      </w:r>
      <w:proofErr w:type="spellStart"/>
      <w:r w:rsidRPr="00336176">
        <w:rPr>
          <w:color w:val="9876AA"/>
          <w:lang w:val="en-US"/>
        </w:rPr>
        <w:t>txtValue</w:t>
      </w:r>
      <w:r w:rsidRPr="00336176">
        <w:rPr>
          <w:color w:val="A9B7C6"/>
          <w:lang w:val="en-US"/>
        </w:rPr>
        <w:t>.getText</w:t>
      </w:r>
      <w:proofErr w:type="spellEnd"/>
      <w:r w:rsidRPr="00336176">
        <w:rPr>
          <w:color w:val="A9B7C6"/>
          <w:lang w:val="en-US"/>
        </w:rPr>
        <w:t>()))</w:t>
      </w:r>
      <w:r w:rsidRPr="00336176">
        <w:rPr>
          <w:color w:val="A9B7C6"/>
          <w:lang w:val="en-US"/>
        </w:rPr>
        <w:br/>
        <w:t xml:space="preserve">            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.setValue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txtValue</w:t>
      </w:r>
      <w:r w:rsidRPr="00336176">
        <w:rPr>
          <w:color w:val="A9B7C6"/>
          <w:lang w:val="en-US"/>
        </w:rPr>
        <w:t>.getText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InsertValues</w:t>
      </w:r>
      <w:proofErr w:type="spellEnd"/>
      <w:r w:rsidRPr="00336176">
        <w:rPr>
          <w:color w:val="A9B7C6"/>
          <w:lang w:val="en-US"/>
        </w:rPr>
        <w:t>(){</w:t>
      </w:r>
      <w:r w:rsidRPr="00336176">
        <w:rPr>
          <w:color w:val="A9B7C6"/>
          <w:lang w:val="en-US"/>
        </w:rPr>
        <w:br/>
        <w:t xml:space="preserve">         </w:t>
      </w:r>
      <w:proofErr w:type="spellStart"/>
      <w:r w:rsidRPr="00336176">
        <w:rPr>
          <w:color w:val="9876AA"/>
          <w:lang w:val="en-US"/>
        </w:rPr>
        <w:t>comboboxlbl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Label(</w:t>
      </w:r>
      <w:r w:rsidRPr="00336176">
        <w:rPr>
          <w:color w:val="6A8759"/>
          <w:lang w:val="en-US"/>
        </w:rPr>
        <w:t>"Insert into: 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 </w:t>
      </w:r>
      <w:proofErr w:type="spellStart"/>
      <w:r w:rsidRPr="00336176">
        <w:rPr>
          <w:color w:val="9876AA"/>
          <w:lang w:val="en-US"/>
        </w:rPr>
        <w:t>combobtn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"OK"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</w:t>
      </w:r>
      <w:proofErr w:type="spellStart"/>
      <w:r w:rsidRPr="00336176">
        <w:rPr>
          <w:color w:val="9876AA"/>
          <w:lang w:val="en-US"/>
        </w:rPr>
        <w:t>insertstage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Stage()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BorderPane</w:t>
      </w:r>
      <w:proofErr w:type="spellEnd"/>
      <w:r w:rsidRPr="00336176">
        <w:rPr>
          <w:color w:val="A9B7C6"/>
          <w:lang w:val="en-US"/>
        </w:rPr>
        <w:t xml:space="preserve"> root=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BorderPane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TableChoice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ComboBox</w:t>
      </w:r>
      <w:proofErr w:type="spellEnd"/>
      <w:r w:rsidRPr="00336176">
        <w:rPr>
          <w:color w:val="A9B7C6"/>
          <w:lang w:val="en-US"/>
        </w:rPr>
        <w:t>&lt;&gt;()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.getItems</w:t>
      </w:r>
      <w:proofErr w:type="spellEnd"/>
      <w:r w:rsidRPr="00336176">
        <w:rPr>
          <w:color w:val="A9B7C6"/>
          <w:lang w:val="en-US"/>
        </w:rPr>
        <w:t>().</w:t>
      </w:r>
      <w:proofErr w:type="spellStart"/>
      <w:r w:rsidRPr="00336176">
        <w:rPr>
          <w:color w:val="A9B7C6"/>
          <w:lang w:val="en-US"/>
        </w:rPr>
        <w:t>addAll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admin"</w:t>
      </w:r>
      <w:r w:rsidRPr="00336176">
        <w:rPr>
          <w:color w:val="CC7832"/>
          <w:lang w:val="en-US"/>
        </w:rPr>
        <w:t>,</w:t>
      </w:r>
      <w:r w:rsidRPr="00336176">
        <w:rPr>
          <w:color w:val="6A8759"/>
          <w:lang w:val="en-US"/>
        </w:rPr>
        <w:t>"branch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"destination"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"driver"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"event"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"guide"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itdepartment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CC7832"/>
          <w:lang w:val="en-US"/>
        </w:rPr>
        <w:t>,</w:t>
      </w:r>
      <w:r w:rsidRPr="00336176">
        <w:rPr>
          <w:color w:val="CC7832"/>
          <w:lang w:val="en-US"/>
        </w:rPr>
        <w:br/>
        <w:t xml:space="preserve">                </w:t>
      </w:r>
      <w:r w:rsidRPr="00336176">
        <w:rPr>
          <w:color w:val="6A8759"/>
          <w:lang w:val="en-US"/>
        </w:rPr>
        <w:t>"languages"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"logger"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"manages"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"offers"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"phones"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"reservation"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reservation_offers"</w:t>
      </w:r>
      <w:r w:rsidRPr="00336176">
        <w:rPr>
          <w:color w:val="CC7832"/>
          <w:lang w:val="en-US"/>
        </w:rPr>
        <w:t>,</w:t>
      </w:r>
      <w:r w:rsidRPr="00336176">
        <w:rPr>
          <w:color w:val="6A8759"/>
          <w:lang w:val="en-US"/>
        </w:rPr>
        <w:t>"travel_to"</w:t>
      </w:r>
      <w:r w:rsidRPr="00336176">
        <w:rPr>
          <w:color w:val="CC7832"/>
          <w:lang w:val="en-US"/>
        </w:rPr>
        <w:t>,</w:t>
      </w:r>
      <w:r w:rsidRPr="00336176">
        <w:rPr>
          <w:color w:val="6A8759"/>
          <w:lang w:val="en-US"/>
        </w:rPr>
        <w:t>"trip"</w:t>
      </w:r>
      <w:r w:rsidRPr="00336176">
        <w:rPr>
          <w:color w:val="CC7832"/>
          <w:lang w:val="en-US"/>
        </w:rPr>
        <w:t>,</w:t>
      </w:r>
      <w:r w:rsidRPr="00336176">
        <w:rPr>
          <w:color w:val="6A8759"/>
          <w:lang w:val="en-US"/>
        </w:rPr>
        <w:t>"worker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.setEditable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>true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HBox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TopPane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HBox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comboboxlbl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TableChoice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combobtn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TopPane.setStyle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"-</w:t>
      </w:r>
      <w:proofErr w:type="spellStart"/>
      <w:r w:rsidRPr="00336176">
        <w:rPr>
          <w:color w:val="6A8759"/>
          <w:lang w:val="en-US"/>
        </w:rPr>
        <w:t>fx</w:t>
      </w:r>
      <w:proofErr w:type="spellEnd"/>
      <w:r w:rsidRPr="00336176">
        <w:rPr>
          <w:color w:val="6A8759"/>
          <w:lang w:val="en-US"/>
        </w:rPr>
        <w:t xml:space="preserve">-background-color: </w:t>
      </w:r>
      <w:proofErr w:type="spellStart"/>
      <w:r w:rsidRPr="00336176">
        <w:rPr>
          <w:color w:val="6A8759"/>
          <w:lang w:val="en-US"/>
        </w:rPr>
        <w:t>rgba</w:t>
      </w:r>
      <w:proofErr w:type="spellEnd"/>
      <w:r w:rsidRPr="00336176">
        <w:rPr>
          <w:color w:val="6A8759"/>
          <w:lang w:val="en-US"/>
        </w:rPr>
        <w:t>(1,0,0,0);"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TopPane.setAlignment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Pos.</w:t>
      </w:r>
      <w:r w:rsidRPr="00336176">
        <w:rPr>
          <w:i/>
          <w:iCs/>
          <w:color w:val="9876AA"/>
          <w:lang w:val="en-US"/>
        </w:rPr>
        <w:t>CENTER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TopPane.setBackground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Background(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BackgroundFill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Color.</w:t>
      </w:r>
      <w:r w:rsidRPr="00336176">
        <w:rPr>
          <w:i/>
          <w:iCs/>
          <w:color w:val="9876AA"/>
          <w:lang w:val="en-US"/>
        </w:rPr>
        <w:t>DIMGRAY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CornerRadii.</w:t>
      </w:r>
      <w:r w:rsidRPr="00336176">
        <w:rPr>
          <w:i/>
          <w:iCs/>
          <w:color w:val="9876AA"/>
          <w:lang w:val="en-US"/>
        </w:rPr>
        <w:t>EMPTY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Insets.</w:t>
      </w:r>
      <w:r w:rsidRPr="00336176">
        <w:rPr>
          <w:i/>
          <w:iCs/>
          <w:color w:val="9876AA"/>
          <w:lang w:val="en-US"/>
        </w:rPr>
        <w:t>EMPTY</w:t>
      </w:r>
      <w:proofErr w:type="spellEnd"/>
      <w:r w:rsidRPr="00336176">
        <w:rPr>
          <w:color w:val="A9B7C6"/>
          <w:lang w:val="en-US"/>
        </w:rPr>
        <w:t>)))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root.setTop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TopPane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.getEditor().textProperty().addListener((observable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oldText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newText) -&gt;{</w:t>
      </w:r>
      <w:r w:rsidRPr="00336176">
        <w:rPr>
          <w:color w:val="A9B7C6"/>
          <w:lang w:val="en-US"/>
        </w:rPr>
        <w:br/>
        <w:t xml:space="preserve">            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.setValue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newText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A9B7C6"/>
          <w:lang w:val="en-US"/>
        </w:rPr>
        <w:t>} 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comboscene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Scene(root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1200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900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VBox.</w:t>
      </w:r>
      <w:r w:rsidRPr="00336176">
        <w:rPr>
          <w:i/>
          <w:iCs/>
          <w:color w:val="A9B7C6"/>
          <w:lang w:val="en-US"/>
        </w:rPr>
        <w:t>setMargin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CC7832"/>
          <w:lang w:val="en-US"/>
        </w:rPr>
        <w:t>,new</w:t>
      </w:r>
      <w:proofErr w:type="spellEnd"/>
      <w:r w:rsidRPr="00336176">
        <w:rPr>
          <w:color w:val="CC7832"/>
          <w:lang w:val="en-US"/>
        </w:rPr>
        <w:t xml:space="preserve"> </w:t>
      </w:r>
      <w:r w:rsidRPr="00336176">
        <w:rPr>
          <w:color w:val="A9B7C6"/>
          <w:lang w:val="en-US"/>
        </w:rPr>
        <w:t>Insets(</w:t>
      </w:r>
      <w:r w:rsidRPr="00336176">
        <w:rPr>
          <w:color w:val="6897BB"/>
          <w:lang w:val="en-US"/>
        </w:rPr>
        <w:t>20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0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insertstage</w:t>
      </w:r>
      <w:r w:rsidRPr="00336176">
        <w:rPr>
          <w:color w:val="A9B7C6"/>
          <w:lang w:val="en-US"/>
        </w:rPr>
        <w:t>.setScene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comboscene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insertstage</w:t>
      </w:r>
      <w:r w:rsidRPr="00336176">
        <w:rPr>
          <w:color w:val="A9B7C6"/>
          <w:lang w:val="en-US"/>
        </w:rPr>
        <w:t>.setResizable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>false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insertstage</w:t>
      </w:r>
      <w:r w:rsidRPr="00336176">
        <w:rPr>
          <w:color w:val="A9B7C6"/>
          <w:lang w:val="en-US"/>
        </w:rPr>
        <w:t>.show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SelectValues</w:t>
      </w:r>
      <w:proofErr w:type="spellEnd"/>
      <w:r w:rsidRPr="00336176">
        <w:rPr>
          <w:color w:val="A9B7C6"/>
          <w:lang w:val="en-US"/>
        </w:rPr>
        <w:t>(){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UpdateValues</w:t>
      </w:r>
      <w:proofErr w:type="spellEnd"/>
      <w:r w:rsidRPr="00336176">
        <w:rPr>
          <w:color w:val="A9B7C6"/>
          <w:lang w:val="en-US"/>
        </w:rPr>
        <w:t>(){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lastRenderedPageBreak/>
        <w:br/>
        <w:t xml:space="preserve">    }</w:t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DeleteValues</w:t>
      </w:r>
      <w:proofErr w:type="spellEnd"/>
      <w:r w:rsidRPr="00336176">
        <w:rPr>
          <w:color w:val="A9B7C6"/>
          <w:lang w:val="en-US"/>
        </w:rPr>
        <w:t>(){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}</w:t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808080"/>
          <w:lang w:val="en-US"/>
        </w:rPr>
        <w:t>//telos</w:t>
      </w:r>
      <w:r w:rsidRPr="00336176">
        <w:rPr>
          <w:color w:val="808080"/>
          <w:lang w:val="en-US"/>
        </w:rPr>
        <w:br/>
      </w:r>
      <w:r w:rsidRPr="00336176">
        <w:rPr>
          <w:color w:val="A9B7C6"/>
          <w:lang w:val="en-US"/>
        </w:rPr>
        <w:t>}</w:t>
      </w:r>
    </w:p>
    <w:p w14:paraId="70F12EB0" w14:textId="4D74E7BB" w:rsidR="00336176" w:rsidRDefault="00336176" w:rsidP="005009DA">
      <w:pPr>
        <w:spacing w:after="0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18EADA5C" w14:textId="04C7C4B5" w:rsidR="00336176" w:rsidRDefault="00336176" w:rsidP="005009DA">
      <w:pPr>
        <w:spacing w:after="0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080CDC81" w14:textId="77777777" w:rsidR="00336176" w:rsidRPr="00336176" w:rsidRDefault="00336176" w:rsidP="00336176">
      <w:pPr>
        <w:pStyle w:val="HTMLPreformatted"/>
        <w:shd w:val="clear" w:color="auto" w:fill="2B2B2B"/>
        <w:rPr>
          <w:color w:val="A9B7C6"/>
          <w:lang w:val="en-US"/>
        </w:rPr>
      </w:pPr>
      <w:r w:rsidRPr="00336176">
        <w:rPr>
          <w:color w:val="CC7832"/>
          <w:lang w:val="en-US"/>
        </w:rPr>
        <w:t xml:space="preserve">import </w:t>
      </w:r>
      <w:proofErr w:type="spellStart"/>
      <w:r w:rsidRPr="00336176">
        <w:rPr>
          <w:color w:val="A9B7C6"/>
          <w:lang w:val="en-US"/>
        </w:rPr>
        <w:t>java.lang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javafx.scene.control.Button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javafx.scene.text.Font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javafx.scene.text.Text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javafx.stage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javafx.scene.layout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javafx.scene.control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javafx.geometry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javafx.scene.paint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java.sql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java.time</w:t>
      </w:r>
      <w:proofErr w:type="spellEnd"/>
      <w:r w:rsidRPr="00336176">
        <w:rPr>
          <w:color w:val="A9B7C6"/>
          <w:lang w:val="en-US"/>
        </w:rPr>
        <w:t>.*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import </w:t>
      </w:r>
      <w:proofErr w:type="spellStart"/>
      <w:r w:rsidRPr="00336176">
        <w:rPr>
          <w:color w:val="A9B7C6"/>
          <w:lang w:val="en-US"/>
        </w:rPr>
        <w:t>java.time.format.DateTimeFormatter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public class </w:t>
      </w:r>
      <w:proofErr w:type="spellStart"/>
      <w:r w:rsidRPr="00336176">
        <w:rPr>
          <w:color w:val="A9B7C6"/>
          <w:lang w:val="en-US"/>
        </w:rPr>
        <w:t>SQLengine</w:t>
      </w:r>
      <w:proofErr w:type="spellEnd"/>
      <w:r w:rsidRPr="00336176">
        <w:rPr>
          <w:color w:val="A9B7C6"/>
          <w:lang w:val="en-US"/>
        </w:rPr>
        <w:t xml:space="preserve"> {</w:t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private </w:t>
      </w:r>
      <w:r w:rsidRPr="00336176">
        <w:rPr>
          <w:color w:val="A9B7C6"/>
          <w:lang w:val="en-US"/>
        </w:rPr>
        <w:t xml:space="preserve">String </w:t>
      </w:r>
      <w:proofErr w:type="spellStart"/>
      <w:r w:rsidRPr="00336176">
        <w:rPr>
          <w:color w:val="9876AA"/>
          <w:lang w:val="en-US"/>
        </w:rPr>
        <w:t>tablechoose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 xml:space="preserve">Stage </w:t>
      </w:r>
      <w:proofErr w:type="spellStart"/>
      <w:r w:rsidRPr="00336176">
        <w:rPr>
          <w:color w:val="9876AA"/>
          <w:lang w:val="en-US"/>
        </w:rPr>
        <w:t>mainscreen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insertstage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itWindow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 xml:space="preserve">String </w:t>
      </w:r>
      <w:proofErr w:type="spellStart"/>
      <w:r w:rsidRPr="00336176">
        <w:rPr>
          <w:color w:val="9876AA"/>
          <w:lang w:val="en-US"/>
        </w:rPr>
        <w:t>username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password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 xml:space="preserve">Label </w:t>
      </w:r>
      <w:proofErr w:type="spellStart"/>
      <w:r w:rsidRPr="00336176">
        <w:rPr>
          <w:color w:val="9876AA"/>
          <w:lang w:val="en-US"/>
        </w:rPr>
        <w:t>title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comboboxlbl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 xml:space="preserve">Button </w:t>
      </w:r>
      <w:r w:rsidRPr="00336176">
        <w:rPr>
          <w:color w:val="9876AA"/>
          <w:lang w:val="en-US"/>
        </w:rPr>
        <w:t>buttoninsert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buttondel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buttonupdate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buttonselect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btnexitit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combobtn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proofErr w:type="spellStart"/>
      <w:r w:rsidRPr="00336176">
        <w:rPr>
          <w:color w:val="A9B7C6"/>
          <w:lang w:val="en-US"/>
        </w:rPr>
        <w:t>ComboBox</w:t>
      </w:r>
      <w:proofErr w:type="spellEnd"/>
      <w:r w:rsidRPr="00336176">
        <w:rPr>
          <w:color w:val="A9B7C6"/>
          <w:lang w:val="en-US"/>
        </w:rPr>
        <w:t xml:space="preserve">&lt;String&gt; </w:t>
      </w:r>
      <w:proofErr w:type="spellStart"/>
      <w:r w:rsidRPr="00336176">
        <w:rPr>
          <w:color w:val="9876AA"/>
          <w:lang w:val="en-US"/>
        </w:rPr>
        <w:t>TableChoice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 xml:space="preserve">Scene </w:t>
      </w:r>
      <w:proofErr w:type="spellStart"/>
      <w:r w:rsidRPr="00336176">
        <w:rPr>
          <w:color w:val="9876AA"/>
          <w:lang w:val="en-US"/>
        </w:rPr>
        <w:t>itscene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comboscene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proofErr w:type="spellStart"/>
      <w:r w:rsidRPr="00336176">
        <w:rPr>
          <w:color w:val="A9B7C6"/>
          <w:lang w:val="en-US"/>
        </w:rPr>
        <w:t>TextField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9876AA"/>
          <w:lang w:val="en-US"/>
        </w:rPr>
        <w:t>txtValue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808080"/>
          <w:lang w:val="en-US"/>
        </w:rPr>
        <w:t xml:space="preserve">//kanei authenticate ton </w:t>
      </w:r>
      <w:proofErr w:type="spellStart"/>
      <w:r w:rsidRPr="00336176">
        <w:rPr>
          <w:color w:val="808080"/>
          <w:lang w:val="en-US"/>
        </w:rPr>
        <w:t>xrhsth</w:t>
      </w:r>
      <w:proofErr w:type="spellEnd"/>
      <w:r w:rsidRPr="00336176">
        <w:rPr>
          <w:color w:val="808080"/>
          <w:lang w:val="en-US"/>
        </w:rPr>
        <w:t xml:space="preserve"> oti yparxei sto database kai einai sto </w:t>
      </w:r>
      <w:proofErr w:type="spellStart"/>
      <w:r w:rsidRPr="00336176">
        <w:rPr>
          <w:color w:val="808080"/>
          <w:lang w:val="en-US"/>
        </w:rPr>
        <w:t>itdepartment</w:t>
      </w:r>
      <w:proofErr w:type="spellEnd"/>
      <w:r w:rsidRPr="00336176">
        <w:rPr>
          <w:color w:val="808080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</w:t>
      </w:r>
      <w:proofErr w:type="spellStart"/>
      <w:r w:rsidRPr="00336176">
        <w:rPr>
          <w:color w:val="CC7832"/>
          <w:lang w:val="en-US"/>
        </w:rPr>
        <w:t>boolean</w:t>
      </w:r>
      <w:proofErr w:type="spellEnd"/>
      <w:r w:rsidRPr="00336176">
        <w:rPr>
          <w:color w:val="CC7832"/>
          <w:lang w:val="en-US"/>
        </w:rPr>
        <w:t xml:space="preserve"> </w:t>
      </w:r>
      <w:r w:rsidRPr="00336176">
        <w:rPr>
          <w:color w:val="FFC66D"/>
          <w:lang w:val="en-US"/>
        </w:rPr>
        <w:t>Authentication</w:t>
      </w:r>
      <w:r w:rsidRPr="00336176">
        <w:rPr>
          <w:color w:val="A9B7C6"/>
          <w:lang w:val="en-US"/>
        </w:rPr>
        <w:t>(String username1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String password1){</w:t>
      </w:r>
      <w:r w:rsidRPr="00336176">
        <w:rPr>
          <w:color w:val="A9B7C6"/>
          <w:lang w:val="en-US"/>
        </w:rPr>
        <w:br/>
        <w:t xml:space="preserve">        String tempuser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temppass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workerselect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workerAM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fname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lname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fullusername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try</w:t>
      </w:r>
      <w:r w:rsidRPr="00336176">
        <w:rPr>
          <w:color w:val="A9B7C6"/>
          <w:lang w:val="en-US"/>
        </w:rPr>
        <w:t>(Connection conn=</w:t>
      </w:r>
      <w:proofErr w:type="spellStart"/>
      <w:r w:rsidRPr="00336176">
        <w:rPr>
          <w:color w:val="A9B7C6"/>
          <w:lang w:val="en-US"/>
        </w:rPr>
        <w:t>DriverManager.</w:t>
      </w:r>
      <w:r w:rsidRPr="00336176">
        <w:rPr>
          <w:i/>
          <w:iCs/>
          <w:color w:val="A9B7C6"/>
          <w:lang w:val="en-US"/>
        </w:rPr>
        <w:t>getConnection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A9B7C6"/>
          <w:lang w:val="en-US"/>
        </w:rPr>
        <w:br/>
        <w:t xml:space="preserve">                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jdbc:mysql</w:t>
      </w:r>
      <w:proofErr w:type="spellEnd"/>
      <w:r w:rsidRPr="00336176">
        <w:rPr>
          <w:color w:val="6A8759"/>
          <w:lang w:val="en-US"/>
        </w:rPr>
        <w:t>://localhost:3306/ceidprojectsql22"</w:t>
      </w:r>
      <w:r w:rsidRPr="00336176">
        <w:rPr>
          <w:color w:val="CC7832"/>
          <w:lang w:val="en-US"/>
        </w:rPr>
        <w:t>,</w:t>
      </w:r>
      <w:r w:rsidRPr="00336176">
        <w:rPr>
          <w:color w:val="CC7832"/>
          <w:lang w:val="en-US"/>
        </w:rPr>
        <w:br/>
        <w:t xml:space="preserve">                </w:t>
      </w:r>
      <w:r w:rsidRPr="00336176">
        <w:rPr>
          <w:color w:val="A9B7C6"/>
          <w:lang w:val="en-US"/>
        </w:rPr>
        <w:t>username1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 xml:space="preserve">password1)){     </w:t>
      </w:r>
      <w:r w:rsidRPr="00336176">
        <w:rPr>
          <w:color w:val="808080"/>
          <w:lang w:val="en-US"/>
        </w:rPr>
        <w:t>//</w:t>
      </w:r>
      <w:proofErr w:type="spellStart"/>
      <w:r w:rsidRPr="00336176">
        <w:rPr>
          <w:color w:val="808080"/>
          <w:lang w:val="en-US"/>
        </w:rPr>
        <w:t>leitourgei</w:t>
      </w:r>
      <w:proofErr w:type="spellEnd"/>
      <w:r w:rsidRPr="00336176">
        <w:rPr>
          <w:color w:val="808080"/>
          <w:lang w:val="en-US"/>
        </w:rPr>
        <w:br/>
        <w:t xml:space="preserve">                </w:t>
      </w:r>
      <w:r w:rsidRPr="00336176">
        <w:rPr>
          <w:color w:val="A9B7C6"/>
          <w:lang w:val="en-US"/>
        </w:rPr>
        <w:t xml:space="preserve">Statement </w:t>
      </w:r>
      <w:proofErr w:type="spellStart"/>
      <w:r w:rsidRPr="00336176">
        <w:rPr>
          <w:color w:val="A9B7C6"/>
          <w:lang w:val="en-US"/>
        </w:rPr>
        <w:t>stmt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conn.createStatement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</w:t>
      </w:r>
      <w:r w:rsidRPr="00336176">
        <w:rPr>
          <w:color w:val="A9B7C6"/>
          <w:lang w:val="en-US"/>
        </w:rPr>
        <w:t>Statement stmt2=</w:t>
      </w:r>
      <w:proofErr w:type="spellStart"/>
      <w:r w:rsidRPr="00336176">
        <w:rPr>
          <w:color w:val="A9B7C6"/>
          <w:lang w:val="en-US"/>
        </w:rPr>
        <w:t>conn.createStatement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</w:t>
      </w:r>
      <w:r w:rsidRPr="00336176">
        <w:rPr>
          <w:color w:val="A9B7C6"/>
          <w:lang w:val="en-US"/>
        </w:rPr>
        <w:t xml:space="preserve">String </w:t>
      </w:r>
      <w:proofErr w:type="spellStart"/>
      <w:r w:rsidRPr="00336176">
        <w:rPr>
          <w:color w:val="A9B7C6"/>
          <w:lang w:val="en-US"/>
        </w:rPr>
        <w:t>itcheckexists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6A8759"/>
          <w:lang w:val="en-US"/>
        </w:rPr>
        <w:t xml:space="preserve">"SELECT </w:t>
      </w:r>
      <w:proofErr w:type="spellStart"/>
      <w:r w:rsidRPr="00336176">
        <w:rPr>
          <w:color w:val="6A8759"/>
          <w:lang w:val="en-US"/>
        </w:rPr>
        <w:t>it_at,password</w:t>
      </w:r>
      <w:proofErr w:type="spellEnd"/>
      <w:r w:rsidRPr="00336176">
        <w:rPr>
          <w:color w:val="6A8759"/>
          <w:lang w:val="en-US"/>
        </w:rPr>
        <w:t xml:space="preserve"> FROM </w:t>
      </w:r>
      <w:proofErr w:type="spellStart"/>
      <w:r w:rsidRPr="00336176">
        <w:rPr>
          <w:color w:val="6A8759"/>
          <w:lang w:val="en-US"/>
        </w:rPr>
        <w:t>itdepartment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CC7832"/>
          <w:lang w:val="en-US"/>
        </w:rPr>
        <w:t xml:space="preserve">;  </w:t>
      </w:r>
      <w:r w:rsidRPr="00336176">
        <w:rPr>
          <w:color w:val="808080"/>
          <w:lang w:val="en-US"/>
        </w:rPr>
        <w:t xml:space="preserve">//pairnei to AM kai to password apo to </w:t>
      </w:r>
      <w:proofErr w:type="spellStart"/>
      <w:r w:rsidRPr="00336176">
        <w:rPr>
          <w:color w:val="808080"/>
          <w:lang w:val="en-US"/>
        </w:rPr>
        <w:t>itdepartment</w:t>
      </w:r>
      <w:proofErr w:type="spellEnd"/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  <w:t xml:space="preserve">                </w:t>
      </w:r>
      <w:proofErr w:type="spellStart"/>
      <w:r w:rsidRPr="00336176">
        <w:rPr>
          <w:color w:val="A9B7C6"/>
          <w:lang w:val="en-US"/>
        </w:rPr>
        <w:t>ResultSet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itresult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stmt.executeQuery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itcheckexists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  if</w:t>
      </w:r>
      <w:r w:rsidRPr="00336176">
        <w:rPr>
          <w:color w:val="A9B7C6"/>
          <w:lang w:val="en-US"/>
        </w:rPr>
        <w:t>(conn!=</w:t>
      </w:r>
      <w:r w:rsidRPr="00336176">
        <w:rPr>
          <w:color w:val="CC7832"/>
          <w:lang w:val="en-US"/>
        </w:rPr>
        <w:t>null</w:t>
      </w:r>
      <w:r w:rsidRPr="00336176">
        <w:rPr>
          <w:color w:val="A9B7C6"/>
          <w:lang w:val="en-US"/>
        </w:rPr>
        <w:t>){</w:t>
      </w:r>
      <w:proofErr w:type="spellStart"/>
      <w:r w:rsidRPr="00336176">
        <w:rPr>
          <w:color w:val="A9B7C6"/>
          <w:lang w:val="en-US"/>
        </w:rPr>
        <w:t>System.</w:t>
      </w:r>
      <w:r w:rsidRPr="00336176">
        <w:rPr>
          <w:i/>
          <w:iCs/>
          <w:color w:val="9876AA"/>
          <w:lang w:val="en-US"/>
        </w:rPr>
        <w:t>out</w:t>
      </w:r>
      <w:r w:rsidRPr="00336176">
        <w:rPr>
          <w:color w:val="A9B7C6"/>
          <w:lang w:val="en-US"/>
        </w:rPr>
        <w:t>.println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"LOGIN SUCCESSFUL"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A9B7C6"/>
          <w:lang w:val="en-US"/>
        </w:rPr>
        <w:t xml:space="preserve">}  </w:t>
      </w:r>
      <w:r w:rsidRPr="00336176">
        <w:rPr>
          <w:color w:val="808080"/>
          <w:lang w:val="en-US"/>
        </w:rPr>
        <w:t>//GIA TIN CONSOLA</w:t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lastRenderedPageBreak/>
        <w:t xml:space="preserve">                </w:t>
      </w:r>
      <w:r w:rsidRPr="00336176">
        <w:rPr>
          <w:color w:val="CC7832"/>
          <w:lang w:val="en-US"/>
        </w:rPr>
        <w:t>while</w:t>
      </w:r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itresult.next</w:t>
      </w:r>
      <w:proofErr w:type="spellEnd"/>
      <w:r w:rsidRPr="00336176">
        <w:rPr>
          <w:color w:val="A9B7C6"/>
          <w:lang w:val="en-US"/>
        </w:rPr>
        <w:t xml:space="preserve">()){                                         </w:t>
      </w:r>
      <w:r w:rsidRPr="00336176">
        <w:rPr>
          <w:color w:val="808080"/>
          <w:lang w:val="en-US"/>
        </w:rPr>
        <w:t xml:space="preserve">//while </w:t>
      </w:r>
      <w:proofErr w:type="spellStart"/>
      <w:r w:rsidRPr="00336176">
        <w:rPr>
          <w:color w:val="808080"/>
          <w:lang w:val="en-US"/>
        </w:rPr>
        <w:t>gia</w:t>
      </w:r>
      <w:proofErr w:type="spellEnd"/>
      <w:r w:rsidRPr="00336176">
        <w:rPr>
          <w:color w:val="808080"/>
          <w:lang w:val="en-US"/>
        </w:rPr>
        <w:t xml:space="preserve"> tin </w:t>
      </w:r>
      <w:proofErr w:type="spellStart"/>
      <w:r w:rsidRPr="00336176">
        <w:rPr>
          <w:color w:val="808080"/>
          <w:lang w:val="en-US"/>
        </w:rPr>
        <w:t>periptwsh</w:t>
      </w:r>
      <w:proofErr w:type="spellEnd"/>
      <w:r w:rsidRPr="00336176">
        <w:rPr>
          <w:color w:val="808080"/>
          <w:lang w:val="en-US"/>
        </w:rPr>
        <w:t xml:space="preserve"> poy exoyme parapanw apo </w:t>
      </w:r>
      <w:proofErr w:type="spellStart"/>
      <w:r w:rsidRPr="00336176">
        <w:rPr>
          <w:color w:val="808080"/>
          <w:lang w:val="en-US"/>
        </w:rPr>
        <w:t>enan</w:t>
      </w:r>
      <w:proofErr w:type="spellEnd"/>
      <w:r w:rsidRPr="00336176">
        <w:rPr>
          <w:color w:val="808080"/>
          <w:lang w:val="en-US"/>
        </w:rPr>
        <w:t xml:space="preserve"> sto </w:t>
      </w:r>
      <w:proofErr w:type="spellStart"/>
      <w:r w:rsidRPr="00336176">
        <w:rPr>
          <w:color w:val="808080"/>
          <w:lang w:val="en-US"/>
        </w:rPr>
        <w:t>itdepartment</w:t>
      </w:r>
      <w:proofErr w:type="spellEnd"/>
      <w:r w:rsidRPr="00336176">
        <w:rPr>
          <w:color w:val="808080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temppass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itresult.getString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"password"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workerAM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itresult.getString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it_at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 xml:space="preserve">;        </w:t>
      </w:r>
      <w:r w:rsidRPr="00336176">
        <w:rPr>
          <w:color w:val="808080"/>
          <w:lang w:val="en-US"/>
        </w:rPr>
        <w:t>//</w:t>
      </w:r>
      <w:proofErr w:type="spellStart"/>
      <w:r w:rsidRPr="00336176">
        <w:rPr>
          <w:color w:val="808080"/>
          <w:lang w:val="en-US"/>
        </w:rPr>
        <w:t>epistrefei</w:t>
      </w:r>
      <w:proofErr w:type="spellEnd"/>
      <w:r w:rsidRPr="00336176">
        <w:rPr>
          <w:color w:val="808080"/>
          <w:lang w:val="en-US"/>
        </w:rPr>
        <w:t xml:space="preserve"> ton worker me to AM apo to </w:t>
      </w:r>
      <w:proofErr w:type="spellStart"/>
      <w:r w:rsidRPr="00336176">
        <w:rPr>
          <w:color w:val="808080"/>
          <w:lang w:val="en-US"/>
        </w:rPr>
        <w:t>itresult</w:t>
      </w:r>
      <w:proofErr w:type="spellEnd"/>
      <w:r w:rsidRPr="00336176">
        <w:rPr>
          <w:color w:val="808080"/>
          <w:lang w:val="en-US"/>
        </w:rPr>
        <w:t xml:space="preserve"> set</w:t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  <w:t xml:space="preserve">                    </w:t>
      </w:r>
      <w:r w:rsidRPr="00336176">
        <w:rPr>
          <w:color w:val="A9B7C6"/>
          <w:lang w:val="en-US"/>
        </w:rPr>
        <w:t xml:space="preserve">String </w:t>
      </w:r>
      <w:proofErr w:type="spellStart"/>
      <w:r w:rsidRPr="00336176">
        <w:rPr>
          <w:color w:val="A9B7C6"/>
          <w:lang w:val="en-US"/>
        </w:rPr>
        <w:t>workername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6A8759"/>
          <w:lang w:val="en-US"/>
        </w:rPr>
        <w:t xml:space="preserve">"SELECT </w:t>
      </w:r>
      <w:proofErr w:type="spellStart"/>
      <w:r w:rsidRPr="00336176">
        <w:rPr>
          <w:color w:val="6A8759"/>
          <w:lang w:val="en-US"/>
        </w:rPr>
        <w:t>wrk_name,wrk_lname</w:t>
      </w:r>
      <w:proofErr w:type="spellEnd"/>
      <w:r w:rsidRPr="00336176">
        <w:rPr>
          <w:color w:val="6A8759"/>
          <w:lang w:val="en-US"/>
        </w:rPr>
        <w:t xml:space="preserve"> FROM worker WHERE </w:t>
      </w:r>
      <w:proofErr w:type="spellStart"/>
      <w:r w:rsidRPr="00336176">
        <w:rPr>
          <w:color w:val="6A8759"/>
          <w:lang w:val="en-US"/>
        </w:rPr>
        <w:t>wrk_AT</w:t>
      </w:r>
      <w:proofErr w:type="spellEnd"/>
      <w:r w:rsidRPr="00336176">
        <w:rPr>
          <w:color w:val="6A8759"/>
          <w:lang w:val="en-US"/>
        </w:rPr>
        <w:t>='"</w:t>
      </w:r>
      <w:r w:rsidRPr="00336176">
        <w:rPr>
          <w:color w:val="A9B7C6"/>
          <w:lang w:val="en-US"/>
        </w:rPr>
        <w:t>+</w:t>
      </w:r>
      <w:proofErr w:type="spellStart"/>
      <w:r w:rsidRPr="00336176">
        <w:rPr>
          <w:color w:val="A9B7C6"/>
          <w:lang w:val="en-US"/>
        </w:rPr>
        <w:t>workerAM</w:t>
      </w:r>
      <w:proofErr w:type="spellEnd"/>
      <w:r w:rsidRPr="00336176">
        <w:rPr>
          <w:color w:val="A9B7C6"/>
          <w:lang w:val="en-US"/>
        </w:rPr>
        <w:t>+</w:t>
      </w:r>
      <w:r w:rsidRPr="00336176">
        <w:rPr>
          <w:color w:val="6A8759"/>
          <w:lang w:val="en-US"/>
        </w:rPr>
        <w:t>"'"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ResultSet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workerresult</w:t>
      </w:r>
      <w:proofErr w:type="spellEnd"/>
      <w:r w:rsidRPr="00336176">
        <w:rPr>
          <w:color w:val="A9B7C6"/>
          <w:lang w:val="en-US"/>
        </w:rPr>
        <w:t>= stmt2.executeQuery(</w:t>
      </w:r>
      <w:proofErr w:type="spellStart"/>
      <w:r w:rsidRPr="00336176">
        <w:rPr>
          <w:color w:val="A9B7C6"/>
          <w:lang w:val="en-US"/>
        </w:rPr>
        <w:t>workername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 xml:space="preserve">;  </w:t>
      </w:r>
      <w:r w:rsidRPr="00336176">
        <w:rPr>
          <w:color w:val="808080"/>
          <w:lang w:val="en-US"/>
        </w:rPr>
        <w:t xml:space="preserve">//tha </w:t>
      </w:r>
      <w:proofErr w:type="spellStart"/>
      <w:r w:rsidRPr="00336176">
        <w:rPr>
          <w:color w:val="808080"/>
          <w:lang w:val="en-US"/>
        </w:rPr>
        <w:t>epistrepsei</w:t>
      </w:r>
      <w:proofErr w:type="spellEnd"/>
      <w:r w:rsidRPr="00336176">
        <w:rPr>
          <w:color w:val="808080"/>
          <w:lang w:val="en-US"/>
        </w:rPr>
        <w:t xml:space="preserve"> </w:t>
      </w:r>
      <w:proofErr w:type="spellStart"/>
      <w:r w:rsidRPr="00336176">
        <w:rPr>
          <w:color w:val="808080"/>
          <w:lang w:val="en-US"/>
        </w:rPr>
        <w:t>fname</w:t>
      </w:r>
      <w:proofErr w:type="spellEnd"/>
      <w:r w:rsidRPr="00336176">
        <w:rPr>
          <w:color w:val="808080"/>
          <w:lang w:val="en-US"/>
        </w:rPr>
        <w:t xml:space="preserve"> kai </w:t>
      </w:r>
      <w:proofErr w:type="spellStart"/>
      <w:r w:rsidRPr="00336176">
        <w:rPr>
          <w:color w:val="808080"/>
          <w:lang w:val="en-US"/>
        </w:rPr>
        <w:t>lname</w:t>
      </w:r>
      <w:proofErr w:type="spellEnd"/>
      <w:r w:rsidRPr="00336176">
        <w:rPr>
          <w:color w:val="808080"/>
          <w:lang w:val="en-US"/>
        </w:rPr>
        <w:t xml:space="preserve"> toy worker</w:t>
      </w:r>
      <w:r w:rsidRPr="00336176">
        <w:rPr>
          <w:color w:val="808080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workerresult.next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 xml:space="preserve">;  </w:t>
      </w:r>
      <w:r w:rsidRPr="00336176">
        <w:rPr>
          <w:color w:val="808080"/>
          <w:lang w:val="en-US"/>
        </w:rPr>
        <w:t xml:space="preserve">//einai null stin arxi kai prepei </w:t>
      </w:r>
      <w:proofErr w:type="spellStart"/>
      <w:r w:rsidRPr="00336176">
        <w:rPr>
          <w:color w:val="808080"/>
          <w:lang w:val="en-US"/>
        </w:rPr>
        <w:t>na</w:t>
      </w:r>
      <w:proofErr w:type="spellEnd"/>
      <w:r w:rsidRPr="00336176">
        <w:rPr>
          <w:color w:val="808080"/>
          <w:lang w:val="en-US"/>
        </w:rPr>
        <w:t xml:space="preserve"> paei sto </w:t>
      </w:r>
      <w:proofErr w:type="spellStart"/>
      <w:r w:rsidRPr="00336176">
        <w:rPr>
          <w:color w:val="808080"/>
          <w:lang w:val="en-US"/>
        </w:rPr>
        <w:t>monadiko</w:t>
      </w:r>
      <w:proofErr w:type="spellEnd"/>
      <w:r w:rsidRPr="00336176">
        <w:rPr>
          <w:color w:val="808080"/>
          <w:lang w:val="en-US"/>
        </w:rPr>
        <w:t xml:space="preserve"> </w:t>
      </w:r>
      <w:proofErr w:type="spellStart"/>
      <w:r w:rsidRPr="00336176">
        <w:rPr>
          <w:color w:val="808080"/>
          <w:lang w:val="en-US"/>
        </w:rPr>
        <w:t>stoixeio</w:t>
      </w:r>
      <w:proofErr w:type="spellEnd"/>
      <w:r w:rsidRPr="00336176">
        <w:rPr>
          <w:color w:val="808080"/>
          <w:lang w:val="en-US"/>
        </w:rPr>
        <w:t xml:space="preserve"> poy </w:t>
      </w:r>
      <w:proofErr w:type="spellStart"/>
      <w:r w:rsidRPr="00336176">
        <w:rPr>
          <w:color w:val="808080"/>
          <w:lang w:val="en-US"/>
        </w:rPr>
        <w:t>epistrefetai</w:t>
      </w:r>
      <w:proofErr w:type="spellEnd"/>
      <w:r w:rsidRPr="00336176">
        <w:rPr>
          <w:color w:val="808080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fname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workerresult.getString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wrk_name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lname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workerresult.getString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wrk_lname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        </w:t>
      </w:r>
      <w:proofErr w:type="spellStart"/>
      <w:r w:rsidRPr="00336176">
        <w:rPr>
          <w:color w:val="A9B7C6"/>
          <w:lang w:val="en-US"/>
        </w:rPr>
        <w:t>fullusername</w:t>
      </w:r>
      <w:proofErr w:type="spellEnd"/>
      <w:r w:rsidRPr="00336176">
        <w:rPr>
          <w:color w:val="A9B7C6"/>
          <w:lang w:val="en-US"/>
        </w:rPr>
        <w:t>=</w:t>
      </w:r>
      <w:proofErr w:type="spellStart"/>
      <w:r w:rsidRPr="00336176">
        <w:rPr>
          <w:color w:val="A9B7C6"/>
          <w:lang w:val="en-US"/>
        </w:rPr>
        <w:t>fname.concat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lname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 xml:space="preserve">;           </w:t>
      </w:r>
      <w:r w:rsidRPr="00336176">
        <w:rPr>
          <w:color w:val="808080"/>
          <w:lang w:val="en-US"/>
        </w:rPr>
        <w:t>//</w:t>
      </w:r>
      <w:proofErr w:type="spellStart"/>
      <w:r w:rsidRPr="00336176">
        <w:rPr>
          <w:color w:val="808080"/>
          <w:lang w:val="en-US"/>
        </w:rPr>
        <w:t>concat</w:t>
      </w:r>
      <w:proofErr w:type="spellEnd"/>
      <w:r w:rsidRPr="00336176">
        <w:rPr>
          <w:color w:val="808080"/>
          <w:lang w:val="en-US"/>
        </w:rPr>
        <w:t xml:space="preserve"> </w:t>
      </w:r>
      <w:proofErr w:type="spellStart"/>
      <w:r w:rsidRPr="00336176">
        <w:rPr>
          <w:color w:val="808080"/>
          <w:lang w:val="en-US"/>
        </w:rPr>
        <w:t>gia</w:t>
      </w:r>
      <w:proofErr w:type="spellEnd"/>
      <w:r w:rsidRPr="00336176">
        <w:rPr>
          <w:color w:val="808080"/>
          <w:lang w:val="en-US"/>
        </w:rPr>
        <w:t xml:space="preserve"> </w:t>
      </w:r>
      <w:proofErr w:type="spellStart"/>
      <w:r w:rsidRPr="00336176">
        <w:rPr>
          <w:color w:val="808080"/>
          <w:lang w:val="en-US"/>
        </w:rPr>
        <w:t>na</w:t>
      </w:r>
      <w:proofErr w:type="spellEnd"/>
      <w:r w:rsidRPr="00336176">
        <w:rPr>
          <w:color w:val="808080"/>
          <w:lang w:val="en-US"/>
        </w:rPr>
        <w:t xml:space="preserve"> parw to </w:t>
      </w:r>
      <w:proofErr w:type="spellStart"/>
      <w:r w:rsidRPr="00336176">
        <w:rPr>
          <w:color w:val="808080"/>
          <w:lang w:val="en-US"/>
        </w:rPr>
        <w:t>fullusername</w:t>
      </w:r>
      <w:proofErr w:type="spellEnd"/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  <w:t xml:space="preserve">                    </w:t>
      </w:r>
      <w:r w:rsidRPr="00336176">
        <w:rPr>
          <w:color w:val="CC7832"/>
          <w:lang w:val="en-US"/>
        </w:rPr>
        <w:t>if</w:t>
      </w:r>
      <w:r w:rsidRPr="00336176">
        <w:rPr>
          <w:color w:val="A9B7C6"/>
          <w:lang w:val="en-US"/>
        </w:rPr>
        <w:t xml:space="preserve">((fullusername.equals(username1))&amp;&amp;(password1.equals(temppass))){   </w:t>
      </w:r>
      <w:r w:rsidRPr="00336176">
        <w:rPr>
          <w:color w:val="808080"/>
          <w:lang w:val="en-US"/>
        </w:rPr>
        <w:t>//</w:t>
      </w:r>
      <w:proofErr w:type="spellStart"/>
      <w:r w:rsidRPr="00336176">
        <w:rPr>
          <w:color w:val="808080"/>
          <w:lang w:val="en-US"/>
        </w:rPr>
        <w:t>checkarei</w:t>
      </w:r>
      <w:proofErr w:type="spellEnd"/>
      <w:r w:rsidRPr="00336176">
        <w:rPr>
          <w:color w:val="808080"/>
          <w:lang w:val="en-US"/>
        </w:rPr>
        <w:t xml:space="preserve"> to </w:t>
      </w:r>
      <w:proofErr w:type="spellStart"/>
      <w:r w:rsidRPr="00336176">
        <w:rPr>
          <w:color w:val="808080"/>
          <w:lang w:val="en-US"/>
        </w:rPr>
        <w:t>workername</w:t>
      </w:r>
      <w:proofErr w:type="spellEnd"/>
      <w:r w:rsidRPr="00336176">
        <w:rPr>
          <w:color w:val="808080"/>
          <w:lang w:val="en-US"/>
        </w:rPr>
        <w:t xml:space="preserve"> kai to password toy it ama </w:t>
      </w:r>
      <w:proofErr w:type="spellStart"/>
      <w:r w:rsidRPr="00336176">
        <w:rPr>
          <w:color w:val="808080"/>
          <w:lang w:val="en-US"/>
        </w:rPr>
        <w:t>yparxei,kai</w:t>
      </w:r>
      <w:proofErr w:type="spellEnd"/>
      <w:r w:rsidRPr="00336176">
        <w:rPr>
          <w:color w:val="808080"/>
          <w:lang w:val="en-US"/>
        </w:rPr>
        <w:t xml:space="preserve"> an nai </w:t>
      </w:r>
      <w:proofErr w:type="spellStart"/>
      <w:r w:rsidRPr="00336176">
        <w:rPr>
          <w:color w:val="808080"/>
          <w:lang w:val="en-US"/>
        </w:rPr>
        <w:t>epistrefei</w:t>
      </w:r>
      <w:proofErr w:type="spellEnd"/>
      <w:r w:rsidRPr="00336176">
        <w:rPr>
          <w:color w:val="808080"/>
          <w:lang w:val="en-US"/>
        </w:rPr>
        <w:t xml:space="preserve"> true sto  login</w:t>
      </w:r>
      <w:r w:rsidRPr="00336176">
        <w:rPr>
          <w:color w:val="808080"/>
          <w:lang w:val="en-US"/>
        </w:rPr>
        <w:br/>
        <w:t xml:space="preserve">                        </w:t>
      </w:r>
      <w:r w:rsidRPr="00336176">
        <w:rPr>
          <w:color w:val="CC7832"/>
          <w:lang w:val="en-US"/>
        </w:rPr>
        <w:t>return true;</w:t>
      </w:r>
      <w:r w:rsidRPr="00336176">
        <w:rPr>
          <w:color w:val="CC7832"/>
          <w:lang w:val="en-US"/>
        </w:rPr>
        <w:br/>
        <w:t xml:space="preserve">                    </w:t>
      </w:r>
      <w:r w:rsidRPr="00336176">
        <w:rPr>
          <w:color w:val="A9B7C6"/>
          <w:lang w:val="en-US"/>
        </w:rPr>
        <w:t xml:space="preserve">}  </w:t>
      </w:r>
      <w:r w:rsidRPr="00336176">
        <w:rPr>
          <w:color w:val="808080"/>
          <w:lang w:val="en-US"/>
        </w:rPr>
        <w:t>//doulevei</w:t>
      </w:r>
      <w:r w:rsidRPr="00336176">
        <w:rPr>
          <w:color w:val="808080"/>
          <w:lang w:val="en-US"/>
        </w:rPr>
        <w:br/>
        <w:t xml:space="preserve">            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    }</w:t>
      </w:r>
      <w:r w:rsidRPr="00336176">
        <w:rPr>
          <w:color w:val="CC7832"/>
          <w:lang w:val="en-US"/>
        </w:rPr>
        <w:t>catch</w:t>
      </w:r>
      <w:r w:rsidRPr="00336176">
        <w:rPr>
          <w:color w:val="A9B7C6"/>
          <w:lang w:val="en-US"/>
        </w:rPr>
        <w:t>(Exception e){</w:t>
      </w:r>
      <w:r w:rsidRPr="00336176">
        <w:rPr>
          <w:color w:val="A9B7C6"/>
          <w:lang w:val="en-US"/>
        </w:rPr>
        <w:br/>
        <w:t xml:space="preserve">            </w:t>
      </w:r>
      <w:proofErr w:type="spellStart"/>
      <w:r w:rsidRPr="00336176">
        <w:rPr>
          <w:color w:val="A9B7C6"/>
          <w:lang w:val="en-US"/>
        </w:rPr>
        <w:t>System.</w:t>
      </w:r>
      <w:r w:rsidRPr="00336176">
        <w:rPr>
          <w:i/>
          <w:iCs/>
          <w:color w:val="9876AA"/>
          <w:lang w:val="en-US"/>
        </w:rPr>
        <w:t>out</w:t>
      </w:r>
      <w:r w:rsidRPr="00336176">
        <w:rPr>
          <w:color w:val="A9B7C6"/>
          <w:lang w:val="en-US"/>
        </w:rPr>
        <w:t>.println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e.getMessage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   </w:t>
      </w:r>
      <w:proofErr w:type="spellStart"/>
      <w:r w:rsidRPr="00336176">
        <w:rPr>
          <w:color w:val="A9B7C6"/>
          <w:lang w:val="en-US"/>
        </w:rPr>
        <w:t>e.printStackTrace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  <w:t xml:space="preserve">       </w:t>
      </w:r>
      <w:proofErr w:type="spellStart"/>
      <w:r w:rsidRPr="00336176">
        <w:rPr>
          <w:color w:val="A9B7C6"/>
          <w:lang w:val="en-US"/>
        </w:rPr>
        <w:t>System.</w:t>
      </w:r>
      <w:r w:rsidRPr="00336176">
        <w:rPr>
          <w:i/>
          <w:iCs/>
          <w:color w:val="9876AA"/>
          <w:lang w:val="en-US"/>
        </w:rPr>
        <w:t>out</w:t>
      </w:r>
      <w:r w:rsidRPr="00336176">
        <w:rPr>
          <w:color w:val="A9B7C6"/>
          <w:lang w:val="en-US"/>
        </w:rPr>
        <w:t>.println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"User not found"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return false;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itscreen</w:t>
      </w:r>
      <w:proofErr w:type="spellEnd"/>
      <w:r w:rsidRPr="00336176">
        <w:rPr>
          <w:color w:val="A9B7C6"/>
          <w:lang w:val="en-US"/>
        </w:rPr>
        <w:t xml:space="preserve">(){  </w:t>
      </w:r>
      <w:r w:rsidRPr="00336176">
        <w:rPr>
          <w:color w:val="808080"/>
          <w:lang w:val="en-US"/>
        </w:rPr>
        <w:t>//</w:t>
      </w:r>
      <w:proofErr w:type="spellStart"/>
      <w:r w:rsidRPr="00336176">
        <w:rPr>
          <w:color w:val="808080"/>
          <w:lang w:val="en-US"/>
        </w:rPr>
        <w:t>edw</w:t>
      </w:r>
      <w:proofErr w:type="spellEnd"/>
      <w:r w:rsidRPr="00336176">
        <w:rPr>
          <w:color w:val="808080"/>
          <w:lang w:val="en-US"/>
        </w:rPr>
        <w:t xml:space="preserve"> new window</w:t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  <w:t xml:space="preserve">        </w:t>
      </w:r>
      <w:r w:rsidRPr="00336176">
        <w:rPr>
          <w:color w:val="A9B7C6"/>
          <w:lang w:val="en-US"/>
        </w:rPr>
        <w:t xml:space="preserve">Label  </w:t>
      </w:r>
      <w:proofErr w:type="spellStart"/>
      <w:r w:rsidRPr="00336176">
        <w:rPr>
          <w:color w:val="A9B7C6"/>
          <w:lang w:val="en-US"/>
        </w:rPr>
        <w:t>usernamelbl</w:t>
      </w:r>
      <w:proofErr w:type="spellEnd"/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itWindow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Stage()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itWindow</w:t>
      </w:r>
      <w:r w:rsidRPr="00336176">
        <w:rPr>
          <w:color w:val="A9B7C6"/>
          <w:lang w:val="en-US"/>
        </w:rPr>
        <w:t>.setTitle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"IT WINDOW"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BorderPane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itroot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BorderPane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808080"/>
          <w:lang w:val="en-US"/>
        </w:rPr>
        <w:t xml:space="preserve">//left </w:t>
      </w:r>
      <w:proofErr w:type="spellStart"/>
      <w:r w:rsidRPr="00336176">
        <w:rPr>
          <w:color w:val="808080"/>
          <w:lang w:val="en-US"/>
        </w:rPr>
        <w:t>edw</w:t>
      </w:r>
      <w:proofErr w:type="spellEnd"/>
      <w:r w:rsidRPr="00336176">
        <w:rPr>
          <w:color w:val="808080"/>
          <w:lang w:val="en-US"/>
        </w:rPr>
        <w:t xml:space="preserve"> tha valw ta buttons</w:t>
      </w:r>
      <w:r w:rsidRPr="00336176">
        <w:rPr>
          <w:color w:val="808080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StackPane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leftPane</w:t>
      </w:r>
      <w:proofErr w:type="spellEnd"/>
      <w:r w:rsidRPr="00336176">
        <w:rPr>
          <w:color w:val="A9B7C6"/>
          <w:lang w:val="en-US"/>
        </w:rPr>
        <w:t xml:space="preserve"> = 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StackPane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leftPane.setBackground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Background(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BackgroundFill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Color.</w:t>
      </w:r>
      <w:r w:rsidRPr="00336176">
        <w:rPr>
          <w:i/>
          <w:iCs/>
          <w:color w:val="9876AA"/>
          <w:lang w:val="en-US"/>
        </w:rPr>
        <w:t>DIMGRAY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CornerRadii.</w:t>
      </w:r>
      <w:r w:rsidRPr="00336176">
        <w:rPr>
          <w:i/>
          <w:iCs/>
          <w:color w:val="9876AA"/>
          <w:lang w:val="en-US"/>
        </w:rPr>
        <w:t>EMPTY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Insets.</w:t>
      </w:r>
      <w:r w:rsidRPr="00336176">
        <w:rPr>
          <w:i/>
          <w:iCs/>
          <w:color w:val="9876AA"/>
          <w:lang w:val="en-US"/>
        </w:rPr>
        <w:t>EMPTY</w:t>
      </w:r>
      <w:proofErr w:type="spellEnd"/>
      <w:r w:rsidRPr="00336176">
        <w:rPr>
          <w:color w:val="A9B7C6"/>
          <w:lang w:val="en-US"/>
        </w:rPr>
        <w:t>)))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"Exit"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.setAlignment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Pos.</w:t>
      </w:r>
      <w:r w:rsidRPr="00336176">
        <w:rPr>
          <w:i/>
          <w:iCs/>
          <w:color w:val="9876AA"/>
          <w:lang w:val="en-US"/>
        </w:rPr>
        <w:t>TOP_CENTER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.setLayoutX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100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.setLayoutY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100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.setPrefSize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100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.setFont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Font.</w:t>
      </w:r>
      <w:r w:rsidRPr="00336176">
        <w:rPr>
          <w:i/>
          <w:iCs/>
          <w:color w:val="A9B7C6"/>
          <w:lang w:val="en-US"/>
        </w:rPr>
        <w:t>font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"Verdana"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25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btnexitit</w:t>
      </w:r>
      <w:r w:rsidRPr="00336176">
        <w:rPr>
          <w:color w:val="A9B7C6"/>
          <w:lang w:val="en-US"/>
        </w:rPr>
        <w:t>.setOnAction</w:t>
      </w:r>
      <w:proofErr w:type="spellEnd"/>
      <w:r w:rsidRPr="00336176">
        <w:rPr>
          <w:color w:val="A9B7C6"/>
          <w:lang w:val="en-US"/>
        </w:rPr>
        <w:t>(e-&gt;</w:t>
      </w:r>
      <w:proofErr w:type="spellStart"/>
      <w:r w:rsidRPr="00336176">
        <w:rPr>
          <w:color w:val="A9B7C6"/>
          <w:lang w:val="en-US"/>
        </w:rPr>
        <w:t>System.</w:t>
      </w:r>
      <w:r w:rsidRPr="00336176">
        <w:rPr>
          <w:i/>
          <w:iCs/>
          <w:color w:val="A9B7C6"/>
          <w:lang w:val="en-US"/>
        </w:rPr>
        <w:t>exit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0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leftPane.getChildren</w:t>
      </w:r>
      <w:proofErr w:type="spellEnd"/>
      <w:r w:rsidRPr="00336176">
        <w:rPr>
          <w:color w:val="A9B7C6"/>
          <w:lang w:val="en-US"/>
        </w:rPr>
        <w:t>().add(</w:t>
      </w:r>
      <w:proofErr w:type="spellStart"/>
      <w:r w:rsidRPr="00336176">
        <w:rPr>
          <w:color w:val="9876AA"/>
          <w:lang w:val="en-US"/>
        </w:rPr>
        <w:t>btnexitit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itroot.setLeft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leftPane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lastRenderedPageBreak/>
        <w:t xml:space="preserve">        </w:t>
      </w:r>
      <w:r w:rsidRPr="00336176">
        <w:rPr>
          <w:color w:val="808080"/>
          <w:lang w:val="en-US"/>
        </w:rPr>
        <w:t>//top pane</w:t>
      </w:r>
      <w:r w:rsidRPr="00336176">
        <w:rPr>
          <w:color w:val="808080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topPane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DateTimeFormatter</w:t>
      </w:r>
      <w:proofErr w:type="spellEnd"/>
      <w:r w:rsidRPr="00336176">
        <w:rPr>
          <w:color w:val="A9B7C6"/>
          <w:lang w:val="en-US"/>
        </w:rPr>
        <w:t xml:space="preserve"> dtf = </w:t>
      </w:r>
      <w:proofErr w:type="spellStart"/>
      <w:r w:rsidRPr="00336176">
        <w:rPr>
          <w:color w:val="A9B7C6"/>
          <w:lang w:val="en-US"/>
        </w:rPr>
        <w:t>DateTimeFormatter.</w:t>
      </w:r>
      <w:r w:rsidRPr="00336176">
        <w:rPr>
          <w:i/>
          <w:iCs/>
          <w:color w:val="A9B7C6"/>
          <w:lang w:val="en-US"/>
        </w:rPr>
        <w:t>ofPattern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yyyy</w:t>
      </w:r>
      <w:proofErr w:type="spellEnd"/>
      <w:r w:rsidRPr="00336176">
        <w:rPr>
          <w:color w:val="6A8759"/>
          <w:lang w:val="en-US"/>
        </w:rPr>
        <w:t xml:space="preserve">/MM/dd </w:t>
      </w:r>
      <w:proofErr w:type="spellStart"/>
      <w:r w:rsidRPr="00336176">
        <w:rPr>
          <w:color w:val="6A8759"/>
          <w:lang w:val="en-US"/>
        </w:rPr>
        <w:t>HH:mm:ss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LocalDateTime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datenow</w:t>
      </w:r>
      <w:proofErr w:type="spellEnd"/>
      <w:r w:rsidRPr="00336176">
        <w:rPr>
          <w:color w:val="A9B7C6"/>
          <w:lang w:val="en-US"/>
        </w:rPr>
        <w:t xml:space="preserve"> =</w:t>
      </w:r>
      <w:proofErr w:type="spellStart"/>
      <w:r w:rsidRPr="00336176">
        <w:rPr>
          <w:color w:val="A9B7C6"/>
          <w:lang w:val="en-US"/>
        </w:rPr>
        <w:t>LocalDateTime.</w:t>
      </w:r>
      <w:r w:rsidRPr="00336176">
        <w:rPr>
          <w:i/>
          <w:iCs/>
          <w:color w:val="A9B7C6"/>
          <w:lang w:val="en-US"/>
        </w:rPr>
        <w:t>now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topPane.setBackground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Background(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BackgroundFill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Color.</w:t>
      </w:r>
      <w:r w:rsidRPr="00336176">
        <w:rPr>
          <w:i/>
          <w:iCs/>
          <w:color w:val="9876AA"/>
          <w:lang w:val="en-US"/>
        </w:rPr>
        <w:t>ORANGE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CornerRadii.</w:t>
      </w:r>
      <w:r w:rsidRPr="00336176">
        <w:rPr>
          <w:i/>
          <w:iCs/>
          <w:color w:val="9876AA"/>
          <w:lang w:val="en-US"/>
        </w:rPr>
        <w:t>EMPTY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Insets.</w:t>
      </w:r>
      <w:r w:rsidRPr="00336176">
        <w:rPr>
          <w:i/>
          <w:iCs/>
          <w:color w:val="9876AA"/>
          <w:lang w:val="en-US"/>
        </w:rPr>
        <w:t>EMPTY</w:t>
      </w:r>
      <w:proofErr w:type="spellEnd"/>
      <w:r w:rsidRPr="00336176">
        <w:rPr>
          <w:color w:val="A9B7C6"/>
          <w:lang w:val="en-US"/>
        </w:rPr>
        <w:t>)))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9876AA"/>
          <w:lang w:val="en-US"/>
        </w:rPr>
        <w:t>title</w:t>
      </w:r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Label(</w:t>
      </w:r>
      <w:r w:rsidRPr="00336176">
        <w:rPr>
          <w:color w:val="6A8759"/>
          <w:lang w:val="en-US"/>
        </w:rPr>
        <w:t xml:space="preserve">"USER:IT  </w:t>
      </w:r>
      <w:r w:rsidRPr="00336176">
        <w:rPr>
          <w:color w:val="CC7832"/>
          <w:lang w:val="en-US"/>
        </w:rPr>
        <w:t>\t</w:t>
      </w:r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 xml:space="preserve">+ </w:t>
      </w:r>
      <w:proofErr w:type="spellStart"/>
      <w:r w:rsidRPr="00336176">
        <w:rPr>
          <w:color w:val="A9B7C6"/>
          <w:lang w:val="en-US"/>
        </w:rPr>
        <w:t>dtf.format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datenow</w:t>
      </w:r>
      <w:proofErr w:type="spellEnd"/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topPane.setAlignment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Pos.</w:t>
      </w:r>
      <w:r w:rsidRPr="00336176">
        <w:rPr>
          <w:i/>
          <w:iCs/>
          <w:color w:val="9876AA"/>
          <w:lang w:val="en-US"/>
        </w:rPr>
        <w:t>TOP_LEFT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topPane.getChildren</w:t>
      </w:r>
      <w:proofErr w:type="spellEnd"/>
      <w:r w:rsidRPr="00336176">
        <w:rPr>
          <w:color w:val="A9B7C6"/>
          <w:lang w:val="en-US"/>
        </w:rPr>
        <w:t>().add(</w:t>
      </w:r>
      <w:r w:rsidRPr="00336176">
        <w:rPr>
          <w:color w:val="9876AA"/>
          <w:lang w:val="en-US"/>
        </w:rPr>
        <w:t>title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itroot.setTop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topPane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808080"/>
          <w:lang w:val="en-US"/>
        </w:rPr>
        <w:t>//right pane</w:t>
      </w:r>
      <w:r w:rsidRPr="00336176">
        <w:rPr>
          <w:color w:val="808080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rightPane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rightPane.setBackground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Background(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BackgroundFill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Color.</w:t>
      </w:r>
      <w:r w:rsidRPr="00336176">
        <w:rPr>
          <w:i/>
          <w:iCs/>
          <w:color w:val="9876AA"/>
          <w:lang w:val="en-US"/>
        </w:rPr>
        <w:t>DIMGRAY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CornerRadii.</w:t>
      </w:r>
      <w:r w:rsidRPr="00336176">
        <w:rPr>
          <w:i/>
          <w:iCs/>
          <w:color w:val="9876AA"/>
          <w:lang w:val="en-US"/>
        </w:rPr>
        <w:t>EMPTY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Insets.</w:t>
      </w:r>
      <w:r w:rsidRPr="00336176">
        <w:rPr>
          <w:i/>
          <w:iCs/>
          <w:color w:val="9876AA"/>
          <w:lang w:val="en-US"/>
        </w:rPr>
        <w:t>EMPTY</w:t>
      </w:r>
      <w:proofErr w:type="spellEnd"/>
      <w:r w:rsidRPr="00336176">
        <w:rPr>
          <w:color w:val="A9B7C6"/>
          <w:lang w:val="en-US"/>
        </w:rPr>
        <w:t>)))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buttonselect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"SELECT"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buttondel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"DELETE"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buttoninsert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"INSERT"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buttonupdate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"UPDATE"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buttonselect</w:t>
      </w:r>
      <w:r w:rsidRPr="00336176">
        <w:rPr>
          <w:color w:val="A9B7C6"/>
          <w:lang w:val="en-US"/>
        </w:rPr>
        <w:t>.setFont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Font.</w:t>
      </w:r>
      <w:r w:rsidRPr="00336176">
        <w:rPr>
          <w:i/>
          <w:iCs/>
          <w:color w:val="A9B7C6"/>
          <w:lang w:val="en-US"/>
        </w:rPr>
        <w:t>font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"Verdana"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15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buttondel</w:t>
      </w:r>
      <w:r w:rsidRPr="00336176">
        <w:rPr>
          <w:color w:val="A9B7C6"/>
          <w:lang w:val="en-US"/>
        </w:rPr>
        <w:t>.setFont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Font.</w:t>
      </w:r>
      <w:r w:rsidRPr="00336176">
        <w:rPr>
          <w:i/>
          <w:iCs/>
          <w:color w:val="A9B7C6"/>
          <w:lang w:val="en-US"/>
        </w:rPr>
        <w:t>font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"Verdana"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15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buttoninsert</w:t>
      </w:r>
      <w:r w:rsidRPr="00336176">
        <w:rPr>
          <w:color w:val="A9B7C6"/>
          <w:lang w:val="en-US"/>
        </w:rPr>
        <w:t>.setFont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Font.</w:t>
      </w:r>
      <w:r w:rsidRPr="00336176">
        <w:rPr>
          <w:i/>
          <w:iCs/>
          <w:color w:val="A9B7C6"/>
          <w:lang w:val="en-US"/>
        </w:rPr>
        <w:t>font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"Verdana"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15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buttonupdate</w:t>
      </w:r>
      <w:r w:rsidRPr="00336176">
        <w:rPr>
          <w:color w:val="A9B7C6"/>
          <w:lang w:val="en-US"/>
        </w:rPr>
        <w:t>.setFont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Font.</w:t>
      </w:r>
      <w:r w:rsidRPr="00336176">
        <w:rPr>
          <w:i/>
          <w:iCs/>
          <w:color w:val="A9B7C6"/>
          <w:lang w:val="en-US"/>
        </w:rPr>
        <w:t>font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"Verdana"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15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buttonselect</w:t>
      </w:r>
      <w:r w:rsidRPr="00336176">
        <w:rPr>
          <w:color w:val="A9B7C6"/>
          <w:lang w:val="en-US"/>
        </w:rPr>
        <w:t>.setPrefSize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150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buttonupdate</w:t>
      </w:r>
      <w:r w:rsidRPr="00336176">
        <w:rPr>
          <w:color w:val="A9B7C6"/>
          <w:lang w:val="en-US"/>
        </w:rPr>
        <w:t>.setPrefSize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150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buttondel</w:t>
      </w:r>
      <w:r w:rsidRPr="00336176">
        <w:rPr>
          <w:color w:val="A9B7C6"/>
          <w:lang w:val="en-US"/>
        </w:rPr>
        <w:t>.setPrefSize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150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buttoninsert</w:t>
      </w:r>
      <w:r w:rsidRPr="00336176">
        <w:rPr>
          <w:color w:val="A9B7C6"/>
          <w:lang w:val="en-US"/>
        </w:rPr>
        <w:t>.setPrefSize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150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buttoninsert</w:t>
      </w:r>
      <w:r w:rsidRPr="00336176">
        <w:rPr>
          <w:color w:val="A9B7C6"/>
          <w:lang w:val="en-US"/>
        </w:rPr>
        <w:t>.setOnAction</w:t>
      </w:r>
      <w:proofErr w:type="spellEnd"/>
      <w:r w:rsidRPr="00336176">
        <w:rPr>
          <w:color w:val="A9B7C6"/>
          <w:lang w:val="en-US"/>
        </w:rPr>
        <w:t>(e-&gt;</w:t>
      </w:r>
      <w:proofErr w:type="spellStart"/>
      <w:r w:rsidRPr="00336176">
        <w:rPr>
          <w:color w:val="A9B7C6"/>
          <w:lang w:val="en-US"/>
        </w:rPr>
        <w:t>InsertValues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buttondel</w:t>
      </w:r>
      <w:r w:rsidRPr="00336176">
        <w:rPr>
          <w:color w:val="A9B7C6"/>
          <w:lang w:val="en-US"/>
        </w:rPr>
        <w:t>.setOnAction</w:t>
      </w:r>
      <w:proofErr w:type="spellEnd"/>
      <w:r w:rsidRPr="00336176">
        <w:rPr>
          <w:color w:val="A9B7C6"/>
          <w:lang w:val="en-US"/>
        </w:rPr>
        <w:t>(e-&gt;</w:t>
      </w:r>
      <w:proofErr w:type="spellStart"/>
      <w:r w:rsidRPr="00336176">
        <w:rPr>
          <w:color w:val="A9B7C6"/>
          <w:lang w:val="en-US"/>
        </w:rPr>
        <w:t>DeleteValues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buttonupdate</w:t>
      </w:r>
      <w:r w:rsidRPr="00336176">
        <w:rPr>
          <w:color w:val="A9B7C6"/>
          <w:lang w:val="en-US"/>
        </w:rPr>
        <w:t>.setOnAction</w:t>
      </w:r>
      <w:proofErr w:type="spellEnd"/>
      <w:r w:rsidRPr="00336176">
        <w:rPr>
          <w:color w:val="A9B7C6"/>
          <w:lang w:val="en-US"/>
        </w:rPr>
        <w:t>(e-&gt;</w:t>
      </w:r>
      <w:proofErr w:type="spellStart"/>
      <w:r w:rsidRPr="00336176">
        <w:rPr>
          <w:color w:val="A9B7C6"/>
          <w:lang w:val="en-US"/>
        </w:rPr>
        <w:t>UpdateValues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buttonselect</w:t>
      </w:r>
      <w:r w:rsidRPr="00336176">
        <w:rPr>
          <w:color w:val="A9B7C6"/>
          <w:lang w:val="en-US"/>
        </w:rPr>
        <w:t>.setOnAction</w:t>
      </w:r>
      <w:proofErr w:type="spellEnd"/>
      <w:r w:rsidRPr="00336176">
        <w:rPr>
          <w:color w:val="A9B7C6"/>
          <w:lang w:val="en-US"/>
        </w:rPr>
        <w:t>(e-&gt;</w:t>
      </w:r>
      <w:proofErr w:type="spellStart"/>
      <w:r w:rsidRPr="00336176">
        <w:rPr>
          <w:color w:val="A9B7C6"/>
          <w:lang w:val="en-US"/>
        </w:rPr>
        <w:t>SelectValues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Rpane1=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buttonselect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Rpane2=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buttonupdate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Rpane3=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buttondel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 xml:space="preserve"> Rpane4=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VBox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buttoninsert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rightPane.getChildren</w:t>
      </w:r>
      <w:proofErr w:type="spellEnd"/>
      <w:r w:rsidRPr="00336176">
        <w:rPr>
          <w:color w:val="A9B7C6"/>
          <w:lang w:val="en-US"/>
        </w:rPr>
        <w:t>().</w:t>
      </w:r>
      <w:proofErr w:type="spellStart"/>
      <w:r w:rsidRPr="00336176">
        <w:rPr>
          <w:color w:val="A9B7C6"/>
          <w:lang w:val="en-US"/>
        </w:rPr>
        <w:t>addAll</w:t>
      </w:r>
      <w:proofErr w:type="spellEnd"/>
      <w:r w:rsidRPr="00336176">
        <w:rPr>
          <w:color w:val="A9B7C6"/>
          <w:lang w:val="en-US"/>
        </w:rPr>
        <w:t>(Rpane1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Rpane2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Rpane3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Rpane4)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rightPane.setAlignment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Pos.</w:t>
      </w:r>
      <w:r w:rsidRPr="00336176">
        <w:rPr>
          <w:i/>
          <w:iCs/>
          <w:color w:val="9876AA"/>
          <w:lang w:val="en-US"/>
        </w:rPr>
        <w:t>CENTER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rightPane.setSpacing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897BB"/>
          <w:lang w:val="en-US"/>
        </w:rPr>
        <w:t>100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rightPane.setPadding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Insets(</w:t>
      </w:r>
      <w:r w:rsidRPr="00336176">
        <w:rPr>
          <w:color w:val="6897BB"/>
          <w:lang w:val="en-US"/>
        </w:rPr>
        <w:t>50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itroot.setRight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rightPane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808080"/>
          <w:lang w:val="en-US"/>
        </w:rPr>
        <w:t>//center</w:t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</w:r>
      <w:r w:rsidRPr="00336176">
        <w:rPr>
          <w:color w:val="808080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itscene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Scene(itroot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1200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900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itWindow</w:t>
      </w:r>
      <w:r w:rsidRPr="00336176">
        <w:rPr>
          <w:color w:val="A9B7C6"/>
          <w:lang w:val="en-US"/>
        </w:rPr>
        <w:t>.setScene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itscene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itWindow</w:t>
      </w:r>
      <w:r w:rsidRPr="00336176">
        <w:rPr>
          <w:color w:val="A9B7C6"/>
          <w:lang w:val="en-US"/>
        </w:rPr>
        <w:t>.show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lastRenderedPageBreak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setValue</w:t>
      </w:r>
      <w:proofErr w:type="spellEnd"/>
      <w:r w:rsidRPr="00336176">
        <w:rPr>
          <w:color w:val="A9B7C6"/>
          <w:lang w:val="en-US"/>
        </w:rPr>
        <w:t>(){</w:t>
      </w:r>
      <w:r w:rsidRPr="00336176">
        <w:rPr>
          <w:color w:val="A9B7C6"/>
          <w:lang w:val="en-US"/>
        </w:rPr>
        <w:br/>
        <w:t xml:space="preserve">        </w:t>
      </w:r>
      <w:r w:rsidRPr="00336176">
        <w:rPr>
          <w:color w:val="CC7832"/>
          <w:lang w:val="en-US"/>
        </w:rPr>
        <w:t>if</w:t>
      </w:r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.getItems</w:t>
      </w:r>
      <w:proofErr w:type="spellEnd"/>
      <w:r w:rsidRPr="00336176">
        <w:rPr>
          <w:color w:val="A9B7C6"/>
          <w:lang w:val="en-US"/>
        </w:rPr>
        <w:t>().contains(</w:t>
      </w:r>
      <w:proofErr w:type="spellStart"/>
      <w:r w:rsidRPr="00336176">
        <w:rPr>
          <w:color w:val="9876AA"/>
          <w:lang w:val="en-US"/>
        </w:rPr>
        <w:t>txtValue</w:t>
      </w:r>
      <w:r w:rsidRPr="00336176">
        <w:rPr>
          <w:color w:val="A9B7C6"/>
          <w:lang w:val="en-US"/>
        </w:rPr>
        <w:t>.getText</w:t>
      </w:r>
      <w:proofErr w:type="spellEnd"/>
      <w:r w:rsidRPr="00336176">
        <w:rPr>
          <w:color w:val="A9B7C6"/>
          <w:lang w:val="en-US"/>
        </w:rPr>
        <w:t>()))</w:t>
      </w:r>
      <w:r w:rsidRPr="00336176">
        <w:rPr>
          <w:color w:val="A9B7C6"/>
          <w:lang w:val="en-US"/>
        </w:rPr>
        <w:br/>
        <w:t xml:space="preserve">            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.setValue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txtValue</w:t>
      </w:r>
      <w:r w:rsidRPr="00336176">
        <w:rPr>
          <w:color w:val="A9B7C6"/>
          <w:lang w:val="en-US"/>
        </w:rPr>
        <w:t>.getText</w:t>
      </w:r>
      <w:proofErr w:type="spellEnd"/>
      <w:r w:rsidRPr="00336176">
        <w:rPr>
          <w:color w:val="A9B7C6"/>
          <w:lang w:val="en-US"/>
        </w:rPr>
        <w:t>())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InsertValues</w:t>
      </w:r>
      <w:proofErr w:type="spellEnd"/>
      <w:r w:rsidRPr="00336176">
        <w:rPr>
          <w:color w:val="A9B7C6"/>
          <w:lang w:val="en-US"/>
        </w:rPr>
        <w:t>(){</w:t>
      </w:r>
      <w:r w:rsidRPr="00336176">
        <w:rPr>
          <w:color w:val="A9B7C6"/>
          <w:lang w:val="en-US"/>
        </w:rPr>
        <w:br/>
        <w:t xml:space="preserve">         </w:t>
      </w:r>
      <w:proofErr w:type="spellStart"/>
      <w:r w:rsidRPr="00336176">
        <w:rPr>
          <w:color w:val="9876AA"/>
          <w:lang w:val="en-US"/>
        </w:rPr>
        <w:t>comboboxlbl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Label(</w:t>
      </w:r>
      <w:r w:rsidRPr="00336176">
        <w:rPr>
          <w:color w:val="6A8759"/>
          <w:lang w:val="en-US"/>
        </w:rPr>
        <w:t>"Insert into: 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 </w:t>
      </w:r>
      <w:proofErr w:type="spellStart"/>
      <w:r w:rsidRPr="00336176">
        <w:rPr>
          <w:color w:val="9876AA"/>
          <w:lang w:val="en-US"/>
        </w:rPr>
        <w:t>combobtn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Button(</w:t>
      </w:r>
      <w:r w:rsidRPr="00336176">
        <w:rPr>
          <w:color w:val="6A8759"/>
          <w:lang w:val="en-US"/>
        </w:rPr>
        <w:t>"OK"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 </w:t>
      </w:r>
      <w:proofErr w:type="spellStart"/>
      <w:r w:rsidRPr="00336176">
        <w:rPr>
          <w:color w:val="9876AA"/>
          <w:lang w:val="en-US"/>
        </w:rPr>
        <w:t>insertstage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Stage()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BorderPane</w:t>
      </w:r>
      <w:proofErr w:type="spellEnd"/>
      <w:r w:rsidRPr="00336176">
        <w:rPr>
          <w:color w:val="A9B7C6"/>
          <w:lang w:val="en-US"/>
        </w:rPr>
        <w:t xml:space="preserve"> root=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BorderPane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TableChoice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ComboBox</w:t>
      </w:r>
      <w:proofErr w:type="spellEnd"/>
      <w:r w:rsidRPr="00336176">
        <w:rPr>
          <w:color w:val="A9B7C6"/>
          <w:lang w:val="en-US"/>
        </w:rPr>
        <w:t>&lt;&gt;()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.getItems</w:t>
      </w:r>
      <w:proofErr w:type="spellEnd"/>
      <w:r w:rsidRPr="00336176">
        <w:rPr>
          <w:color w:val="A9B7C6"/>
          <w:lang w:val="en-US"/>
        </w:rPr>
        <w:t>().</w:t>
      </w:r>
      <w:proofErr w:type="spellStart"/>
      <w:r w:rsidRPr="00336176">
        <w:rPr>
          <w:color w:val="A9B7C6"/>
          <w:lang w:val="en-US"/>
        </w:rPr>
        <w:t>addAll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admin"</w:t>
      </w:r>
      <w:r w:rsidRPr="00336176">
        <w:rPr>
          <w:color w:val="CC7832"/>
          <w:lang w:val="en-US"/>
        </w:rPr>
        <w:t>,</w:t>
      </w:r>
      <w:r w:rsidRPr="00336176">
        <w:rPr>
          <w:color w:val="6A8759"/>
          <w:lang w:val="en-US"/>
        </w:rPr>
        <w:t>"branch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"destination"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"driver"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"event"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"guide"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itdepartment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CC7832"/>
          <w:lang w:val="en-US"/>
        </w:rPr>
        <w:t>,</w:t>
      </w:r>
      <w:r w:rsidRPr="00336176">
        <w:rPr>
          <w:color w:val="CC7832"/>
          <w:lang w:val="en-US"/>
        </w:rPr>
        <w:br/>
        <w:t xml:space="preserve">                </w:t>
      </w:r>
      <w:r w:rsidRPr="00336176">
        <w:rPr>
          <w:color w:val="6A8759"/>
          <w:lang w:val="en-US"/>
        </w:rPr>
        <w:t>"languages"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"logger"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"manages"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"offers"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"phones"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"reservation"</w:t>
      </w:r>
      <w:r w:rsidRPr="00336176">
        <w:rPr>
          <w:color w:val="CC7832"/>
          <w:lang w:val="en-US"/>
        </w:rPr>
        <w:t xml:space="preserve">, </w:t>
      </w:r>
      <w:r w:rsidRPr="00336176">
        <w:rPr>
          <w:color w:val="6A8759"/>
          <w:lang w:val="en-US"/>
        </w:rPr>
        <w:t>"</w:t>
      </w:r>
      <w:proofErr w:type="spellStart"/>
      <w:r w:rsidRPr="00336176">
        <w:rPr>
          <w:color w:val="6A8759"/>
          <w:lang w:val="en-US"/>
        </w:rPr>
        <w:t>reservation_offers"</w:t>
      </w:r>
      <w:r w:rsidRPr="00336176">
        <w:rPr>
          <w:color w:val="CC7832"/>
          <w:lang w:val="en-US"/>
        </w:rPr>
        <w:t>,</w:t>
      </w:r>
      <w:r w:rsidRPr="00336176">
        <w:rPr>
          <w:color w:val="6A8759"/>
          <w:lang w:val="en-US"/>
        </w:rPr>
        <w:t>"travel_to"</w:t>
      </w:r>
      <w:r w:rsidRPr="00336176">
        <w:rPr>
          <w:color w:val="CC7832"/>
          <w:lang w:val="en-US"/>
        </w:rPr>
        <w:t>,</w:t>
      </w:r>
      <w:r w:rsidRPr="00336176">
        <w:rPr>
          <w:color w:val="6A8759"/>
          <w:lang w:val="en-US"/>
        </w:rPr>
        <w:t>"trip"</w:t>
      </w:r>
      <w:r w:rsidRPr="00336176">
        <w:rPr>
          <w:color w:val="CC7832"/>
          <w:lang w:val="en-US"/>
        </w:rPr>
        <w:t>,</w:t>
      </w:r>
      <w:r w:rsidRPr="00336176">
        <w:rPr>
          <w:color w:val="6A8759"/>
          <w:lang w:val="en-US"/>
        </w:rPr>
        <w:t>"worker</w:t>
      </w:r>
      <w:proofErr w:type="spellEnd"/>
      <w:r w:rsidRPr="00336176">
        <w:rPr>
          <w:color w:val="6A8759"/>
          <w:lang w:val="en-US"/>
        </w:rPr>
        <w:t>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.setEditable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>true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HBox</w:t>
      </w:r>
      <w:proofErr w:type="spellEnd"/>
      <w:r w:rsidRPr="00336176">
        <w:rPr>
          <w:color w:val="A9B7C6"/>
          <w:lang w:val="en-US"/>
        </w:rPr>
        <w:t xml:space="preserve"> </w:t>
      </w:r>
      <w:proofErr w:type="spellStart"/>
      <w:r w:rsidRPr="00336176">
        <w:rPr>
          <w:color w:val="A9B7C6"/>
          <w:lang w:val="en-US"/>
        </w:rPr>
        <w:t>TopPane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HBox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comboboxlbl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TableChoice</w:t>
      </w:r>
      <w:r w:rsidRPr="00336176">
        <w:rPr>
          <w:color w:val="CC7832"/>
          <w:lang w:val="en-US"/>
        </w:rPr>
        <w:t>,</w:t>
      </w:r>
      <w:r w:rsidRPr="00336176">
        <w:rPr>
          <w:color w:val="9876AA"/>
          <w:lang w:val="en-US"/>
        </w:rPr>
        <w:t>combobtn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TopPane.setStyle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6A8759"/>
          <w:lang w:val="en-US"/>
        </w:rPr>
        <w:t>"-</w:t>
      </w:r>
      <w:proofErr w:type="spellStart"/>
      <w:r w:rsidRPr="00336176">
        <w:rPr>
          <w:color w:val="6A8759"/>
          <w:lang w:val="en-US"/>
        </w:rPr>
        <w:t>fx</w:t>
      </w:r>
      <w:proofErr w:type="spellEnd"/>
      <w:r w:rsidRPr="00336176">
        <w:rPr>
          <w:color w:val="6A8759"/>
          <w:lang w:val="en-US"/>
        </w:rPr>
        <w:t xml:space="preserve">-background-color: </w:t>
      </w:r>
      <w:proofErr w:type="spellStart"/>
      <w:r w:rsidRPr="00336176">
        <w:rPr>
          <w:color w:val="6A8759"/>
          <w:lang w:val="en-US"/>
        </w:rPr>
        <w:t>rgba</w:t>
      </w:r>
      <w:proofErr w:type="spellEnd"/>
      <w:r w:rsidRPr="00336176">
        <w:rPr>
          <w:color w:val="6A8759"/>
          <w:lang w:val="en-US"/>
        </w:rPr>
        <w:t>(1,0,0,0);"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TopPane.setAlignment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Pos.</w:t>
      </w:r>
      <w:r w:rsidRPr="00336176">
        <w:rPr>
          <w:i/>
          <w:iCs/>
          <w:color w:val="9876AA"/>
          <w:lang w:val="en-US"/>
        </w:rPr>
        <w:t>CENTER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TopPane.setBackground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Background(</w:t>
      </w:r>
      <w:r w:rsidRPr="00336176">
        <w:rPr>
          <w:color w:val="CC7832"/>
          <w:lang w:val="en-US"/>
        </w:rPr>
        <w:t xml:space="preserve">new </w:t>
      </w:r>
      <w:proofErr w:type="spellStart"/>
      <w:r w:rsidRPr="00336176">
        <w:rPr>
          <w:color w:val="A9B7C6"/>
          <w:lang w:val="en-US"/>
        </w:rPr>
        <w:t>BackgroundFill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Color.</w:t>
      </w:r>
      <w:r w:rsidRPr="00336176">
        <w:rPr>
          <w:i/>
          <w:iCs/>
          <w:color w:val="9876AA"/>
          <w:lang w:val="en-US"/>
        </w:rPr>
        <w:t>DIMGRAY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CornerRadii.</w:t>
      </w:r>
      <w:r w:rsidRPr="00336176">
        <w:rPr>
          <w:i/>
          <w:iCs/>
          <w:color w:val="9876AA"/>
          <w:lang w:val="en-US"/>
        </w:rPr>
        <w:t>EMPTY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Insets.</w:t>
      </w:r>
      <w:r w:rsidRPr="00336176">
        <w:rPr>
          <w:i/>
          <w:iCs/>
          <w:color w:val="9876AA"/>
          <w:lang w:val="en-US"/>
        </w:rPr>
        <w:t>EMPTY</w:t>
      </w:r>
      <w:proofErr w:type="spellEnd"/>
      <w:r w:rsidRPr="00336176">
        <w:rPr>
          <w:color w:val="A9B7C6"/>
          <w:lang w:val="en-US"/>
        </w:rPr>
        <w:t>)))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root.setTop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TopPane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.getEditor().textProperty().addListener((observable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oldText</w:t>
      </w:r>
      <w:r w:rsidRPr="00336176">
        <w:rPr>
          <w:color w:val="CC7832"/>
          <w:lang w:val="en-US"/>
        </w:rPr>
        <w:t>,</w:t>
      </w:r>
      <w:r w:rsidRPr="00336176">
        <w:rPr>
          <w:color w:val="A9B7C6"/>
          <w:lang w:val="en-US"/>
        </w:rPr>
        <w:t>newText) -&gt;{</w:t>
      </w:r>
      <w:r w:rsidRPr="00336176">
        <w:rPr>
          <w:color w:val="A9B7C6"/>
          <w:lang w:val="en-US"/>
        </w:rPr>
        <w:br/>
        <w:t xml:space="preserve">            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A9B7C6"/>
          <w:lang w:val="en-US"/>
        </w:rPr>
        <w:t>.setValue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A9B7C6"/>
          <w:lang w:val="en-US"/>
        </w:rPr>
        <w:t>newText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r w:rsidRPr="00336176">
        <w:rPr>
          <w:color w:val="A9B7C6"/>
          <w:lang w:val="en-US"/>
        </w:rPr>
        <w:t>} 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comboscene</w:t>
      </w:r>
      <w:proofErr w:type="spellEnd"/>
      <w:r w:rsidRPr="00336176">
        <w:rPr>
          <w:color w:val="A9B7C6"/>
          <w:lang w:val="en-US"/>
        </w:rPr>
        <w:t>=</w:t>
      </w:r>
      <w:r w:rsidRPr="00336176">
        <w:rPr>
          <w:color w:val="CC7832"/>
          <w:lang w:val="en-US"/>
        </w:rPr>
        <w:t xml:space="preserve">new </w:t>
      </w:r>
      <w:r w:rsidRPr="00336176">
        <w:rPr>
          <w:color w:val="A9B7C6"/>
          <w:lang w:val="en-US"/>
        </w:rPr>
        <w:t>Scene(root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1200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900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A9B7C6"/>
          <w:lang w:val="en-US"/>
        </w:rPr>
        <w:t>VBox.</w:t>
      </w:r>
      <w:r w:rsidRPr="00336176">
        <w:rPr>
          <w:i/>
          <w:iCs/>
          <w:color w:val="A9B7C6"/>
          <w:lang w:val="en-US"/>
        </w:rPr>
        <w:t>setMargin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TableChoice</w:t>
      </w:r>
      <w:r w:rsidRPr="00336176">
        <w:rPr>
          <w:color w:val="CC7832"/>
          <w:lang w:val="en-US"/>
        </w:rPr>
        <w:t>,new</w:t>
      </w:r>
      <w:proofErr w:type="spellEnd"/>
      <w:r w:rsidRPr="00336176">
        <w:rPr>
          <w:color w:val="CC7832"/>
          <w:lang w:val="en-US"/>
        </w:rPr>
        <w:t xml:space="preserve"> </w:t>
      </w:r>
      <w:r w:rsidRPr="00336176">
        <w:rPr>
          <w:color w:val="A9B7C6"/>
          <w:lang w:val="en-US"/>
        </w:rPr>
        <w:t>Insets(</w:t>
      </w:r>
      <w:r w:rsidRPr="00336176">
        <w:rPr>
          <w:color w:val="6897BB"/>
          <w:lang w:val="en-US"/>
        </w:rPr>
        <w:t>20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0</w:t>
      </w:r>
      <w:r w:rsidRPr="00336176">
        <w:rPr>
          <w:color w:val="CC7832"/>
          <w:lang w:val="en-US"/>
        </w:rPr>
        <w:t>,</w:t>
      </w:r>
      <w:r w:rsidRPr="00336176">
        <w:rPr>
          <w:color w:val="6897BB"/>
          <w:lang w:val="en-US"/>
        </w:rPr>
        <w:t>0</w:t>
      </w:r>
      <w:r w:rsidRPr="00336176">
        <w:rPr>
          <w:color w:val="A9B7C6"/>
          <w:lang w:val="en-US"/>
        </w:rPr>
        <w:t>))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insertstage</w:t>
      </w:r>
      <w:r w:rsidRPr="00336176">
        <w:rPr>
          <w:color w:val="A9B7C6"/>
          <w:lang w:val="en-US"/>
        </w:rPr>
        <w:t>.setScene</w:t>
      </w:r>
      <w:proofErr w:type="spellEnd"/>
      <w:r w:rsidRPr="00336176">
        <w:rPr>
          <w:color w:val="A9B7C6"/>
          <w:lang w:val="en-US"/>
        </w:rPr>
        <w:t>(</w:t>
      </w:r>
      <w:proofErr w:type="spellStart"/>
      <w:r w:rsidRPr="00336176">
        <w:rPr>
          <w:color w:val="9876AA"/>
          <w:lang w:val="en-US"/>
        </w:rPr>
        <w:t>comboscene</w:t>
      </w:r>
      <w:proofErr w:type="spellEnd"/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insertstage</w:t>
      </w:r>
      <w:r w:rsidRPr="00336176">
        <w:rPr>
          <w:color w:val="A9B7C6"/>
          <w:lang w:val="en-US"/>
        </w:rPr>
        <w:t>.setResizable</w:t>
      </w:r>
      <w:proofErr w:type="spellEnd"/>
      <w:r w:rsidRPr="00336176">
        <w:rPr>
          <w:color w:val="A9B7C6"/>
          <w:lang w:val="en-US"/>
        </w:rPr>
        <w:t>(</w:t>
      </w:r>
      <w:r w:rsidRPr="00336176">
        <w:rPr>
          <w:color w:val="CC7832"/>
          <w:lang w:val="en-US"/>
        </w:rPr>
        <w:t>false</w:t>
      </w:r>
      <w:r w:rsidRPr="00336176">
        <w:rPr>
          <w:color w:val="A9B7C6"/>
          <w:lang w:val="en-US"/>
        </w:rPr>
        <w:t>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    </w:t>
      </w:r>
      <w:proofErr w:type="spellStart"/>
      <w:r w:rsidRPr="00336176">
        <w:rPr>
          <w:color w:val="9876AA"/>
          <w:lang w:val="en-US"/>
        </w:rPr>
        <w:t>insertstage</w:t>
      </w:r>
      <w:r w:rsidRPr="00336176">
        <w:rPr>
          <w:color w:val="A9B7C6"/>
          <w:lang w:val="en-US"/>
        </w:rPr>
        <w:t>.show</w:t>
      </w:r>
      <w:proofErr w:type="spellEnd"/>
      <w:r w:rsidRPr="00336176">
        <w:rPr>
          <w:color w:val="A9B7C6"/>
          <w:lang w:val="en-US"/>
        </w:rPr>
        <w:t>()</w:t>
      </w:r>
      <w:r w:rsidRPr="00336176">
        <w:rPr>
          <w:color w:val="CC7832"/>
          <w:lang w:val="en-US"/>
        </w:rPr>
        <w:t>;</w:t>
      </w:r>
      <w:r w:rsidRPr="00336176">
        <w:rPr>
          <w:color w:val="CC7832"/>
          <w:lang w:val="en-US"/>
        </w:rPr>
        <w:br/>
        <w:t xml:space="preserve">    </w:t>
      </w:r>
      <w:r w:rsidRPr="00336176">
        <w:rPr>
          <w:color w:val="A9B7C6"/>
          <w:lang w:val="en-US"/>
        </w:rPr>
        <w:t>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SelectValues</w:t>
      </w:r>
      <w:proofErr w:type="spellEnd"/>
      <w:r w:rsidRPr="00336176">
        <w:rPr>
          <w:color w:val="A9B7C6"/>
          <w:lang w:val="en-US"/>
        </w:rPr>
        <w:t>(){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}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UpdateValues</w:t>
      </w:r>
      <w:proofErr w:type="spellEnd"/>
      <w:r w:rsidRPr="00336176">
        <w:rPr>
          <w:color w:val="A9B7C6"/>
          <w:lang w:val="en-US"/>
        </w:rPr>
        <w:t>(){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}</w:t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CC7832"/>
          <w:lang w:val="en-US"/>
        </w:rPr>
        <w:t xml:space="preserve">public void </w:t>
      </w:r>
      <w:proofErr w:type="spellStart"/>
      <w:r w:rsidRPr="00336176">
        <w:rPr>
          <w:color w:val="FFC66D"/>
          <w:lang w:val="en-US"/>
        </w:rPr>
        <w:t>DeleteValues</w:t>
      </w:r>
      <w:proofErr w:type="spellEnd"/>
      <w:r w:rsidRPr="00336176">
        <w:rPr>
          <w:color w:val="A9B7C6"/>
          <w:lang w:val="en-US"/>
        </w:rPr>
        <w:t>(){</w:t>
      </w:r>
      <w:r w:rsidRPr="00336176">
        <w:rPr>
          <w:color w:val="A9B7C6"/>
          <w:lang w:val="en-US"/>
        </w:rPr>
        <w:br/>
      </w:r>
      <w:r w:rsidRPr="00336176">
        <w:rPr>
          <w:color w:val="A9B7C6"/>
          <w:lang w:val="en-US"/>
        </w:rPr>
        <w:br/>
        <w:t xml:space="preserve">    }</w:t>
      </w:r>
      <w:r w:rsidRPr="00336176">
        <w:rPr>
          <w:color w:val="A9B7C6"/>
          <w:lang w:val="en-US"/>
        </w:rPr>
        <w:br/>
        <w:t xml:space="preserve">    </w:t>
      </w:r>
      <w:r w:rsidRPr="00336176">
        <w:rPr>
          <w:color w:val="808080"/>
          <w:lang w:val="en-US"/>
        </w:rPr>
        <w:t>//telos</w:t>
      </w:r>
      <w:r w:rsidRPr="00336176">
        <w:rPr>
          <w:color w:val="808080"/>
          <w:lang w:val="en-US"/>
        </w:rPr>
        <w:br/>
      </w:r>
      <w:r w:rsidRPr="00336176">
        <w:rPr>
          <w:color w:val="A9B7C6"/>
          <w:lang w:val="en-US"/>
        </w:rPr>
        <w:t>}</w:t>
      </w:r>
    </w:p>
    <w:p w14:paraId="4C041C12" w14:textId="45EF8C57" w:rsidR="00336176" w:rsidRDefault="00336176" w:rsidP="005009DA">
      <w:pPr>
        <w:spacing w:after="0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BAB5ED6" w14:textId="0D58F161" w:rsidR="00336176" w:rsidRPr="00336176" w:rsidRDefault="00336176" w:rsidP="005009DA">
      <w:pPr>
        <w:spacing w:after="0"/>
        <w:rPr>
          <w:rFonts w:ascii="Arial" w:hAnsi="Arial" w:cs="Arial"/>
          <w:b/>
          <w:color w:val="000000" w:themeColor="text1"/>
          <w:sz w:val="32"/>
          <w:szCs w:val="32"/>
          <w:u w:val="single"/>
          <w:lang w:val="el-GR"/>
        </w:rPr>
      </w:pPr>
      <w:r>
        <w:rPr>
          <w:rFonts w:ascii="Arial" w:hAnsi="Arial" w:cs="Arial"/>
          <w:bCs/>
          <w:color w:val="000000" w:themeColor="text1"/>
          <w:sz w:val="24"/>
          <w:szCs w:val="24"/>
          <w:lang w:val="el-GR"/>
        </w:rPr>
        <w:tab/>
      </w:r>
      <w:r>
        <w:rPr>
          <w:rFonts w:ascii="Arial" w:hAnsi="Arial" w:cs="Arial"/>
          <w:bCs/>
          <w:color w:val="000000" w:themeColor="text1"/>
          <w:sz w:val="24"/>
          <w:szCs w:val="24"/>
          <w:lang w:val="el-GR"/>
        </w:rPr>
        <w:tab/>
      </w:r>
      <w:r>
        <w:rPr>
          <w:rFonts w:ascii="Arial" w:hAnsi="Arial" w:cs="Arial"/>
          <w:bCs/>
          <w:color w:val="000000" w:themeColor="text1"/>
          <w:sz w:val="24"/>
          <w:szCs w:val="24"/>
          <w:lang w:val="el-GR"/>
        </w:rPr>
        <w:tab/>
      </w:r>
      <w:r w:rsidRPr="00336176">
        <w:rPr>
          <w:rFonts w:ascii="Arial" w:hAnsi="Arial" w:cs="Arial"/>
          <w:b/>
          <w:color w:val="000000" w:themeColor="text1"/>
          <w:sz w:val="24"/>
          <w:szCs w:val="24"/>
          <w:lang w:val="el-GR"/>
        </w:rPr>
        <w:t>(</w:t>
      </w:r>
      <w:r w:rsidRPr="00336176">
        <w:rPr>
          <w:rFonts w:ascii="Arial" w:hAnsi="Arial" w:cs="Arial"/>
          <w:b/>
          <w:color w:val="000000" w:themeColor="text1"/>
          <w:sz w:val="32"/>
          <w:szCs w:val="32"/>
          <w:u w:val="single"/>
          <w:lang w:val="el-GR"/>
        </w:rPr>
        <w:t>ΤΕΛΟΣ ΑΝΑΦΟΡΑΣ</w:t>
      </w:r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l-GR"/>
        </w:rPr>
        <w:t>)</w:t>
      </w:r>
    </w:p>
    <w:p w14:paraId="58938CE8" w14:textId="3B43D680" w:rsidR="00336176" w:rsidRPr="00336176" w:rsidRDefault="00336176" w:rsidP="005009DA">
      <w:pPr>
        <w:spacing w:after="0"/>
        <w:rPr>
          <w:rFonts w:ascii="Arial" w:hAnsi="Arial" w:cs="Arial"/>
          <w:bCs/>
          <w:color w:val="000000" w:themeColor="text1"/>
          <w:sz w:val="24"/>
          <w:szCs w:val="24"/>
          <w:lang w:val="el-GR"/>
        </w:rPr>
      </w:pPr>
    </w:p>
    <w:sectPr w:rsidR="00336176" w:rsidRPr="00336176" w:rsidSect="00CC1E54">
      <w:pgSz w:w="12240" w:h="15840"/>
      <w:pgMar w:top="1440" w:right="1800" w:bottom="1440" w:left="180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8E314" w14:textId="77777777" w:rsidR="00A757FD" w:rsidRDefault="00A757FD" w:rsidP="00430CE1">
      <w:pPr>
        <w:spacing w:after="0"/>
      </w:pPr>
      <w:r>
        <w:separator/>
      </w:r>
    </w:p>
  </w:endnote>
  <w:endnote w:type="continuationSeparator" w:id="0">
    <w:p w14:paraId="7643607D" w14:textId="77777777" w:rsidR="00A757FD" w:rsidRDefault="00A757FD" w:rsidP="00430CE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A1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A1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25098" w14:textId="2BA49101" w:rsidR="00CC1E54" w:rsidRDefault="00CC1E54" w:rsidP="00CC1E54">
    <w:pPr>
      <w:pStyle w:val="Footer"/>
    </w:pPr>
    <w:r>
      <w:tab/>
    </w:r>
    <w:r>
      <w:tab/>
    </w:r>
    <w:sdt>
      <w:sdtPr>
        <w:id w:val="-189742289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109523C" w14:textId="36CEFFD8" w:rsidR="00CC1E54" w:rsidRDefault="00CC1E54" w:rsidP="00CC1E5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95697" w14:textId="77777777" w:rsidR="00A757FD" w:rsidRDefault="00A757FD" w:rsidP="00430CE1">
      <w:pPr>
        <w:spacing w:after="0"/>
      </w:pPr>
      <w:r>
        <w:separator/>
      </w:r>
    </w:p>
  </w:footnote>
  <w:footnote w:type="continuationSeparator" w:id="0">
    <w:p w14:paraId="1BE91A46" w14:textId="77777777" w:rsidR="00A757FD" w:rsidRDefault="00A757FD" w:rsidP="00430CE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524AA"/>
    <w:multiLevelType w:val="hybridMultilevel"/>
    <w:tmpl w:val="967A56FA"/>
    <w:lvl w:ilvl="0" w:tplc="04090001">
      <w:start w:val="1"/>
      <w:numFmt w:val="bullet"/>
      <w:lvlText w:val=""/>
      <w:lvlJc w:val="left"/>
      <w:pPr>
        <w:ind w:left="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 w15:restartNumberingAfterBreak="0">
    <w:nsid w:val="1A7F2D0E"/>
    <w:multiLevelType w:val="hybridMultilevel"/>
    <w:tmpl w:val="828CD910"/>
    <w:lvl w:ilvl="0" w:tplc="C35E7442">
      <w:start w:val="1"/>
      <w:numFmt w:val="bullet"/>
      <w:pStyle w:val="BulletsSkills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259E5B78"/>
    <w:multiLevelType w:val="hybridMultilevel"/>
    <w:tmpl w:val="05481140"/>
    <w:lvl w:ilvl="0" w:tplc="D16835F2">
      <w:start w:val="1"/>
      <w:numFmt w:val="bullet"/>
      <w:lvlText w:val=""/>
      <w:lvlJc w:val="left"/>
      <w:pPr>
        <w:ind w:left="21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3" w15:restartNumberingAfterBreak="0">
    <w:nsid w:val="3C652FBE"/>
    <w:multiLevelType w:val="hybridMultilevel"/>
    <w:tmpl w:val="B4BC3380"/>
    <w:lvl w:ilvl="0" w:tplc="3CE23742">
      <w:start w:val="1"/>
      <w:numFmt w:val="bullet"/>
      <w:pStyle w:val="SkillsBullets"/>
      <w:lvlText w:val=""/>
      <w:lvlJc w:val="left"/>
      <w:pPr>
        <w:ind w:left="1080" w:hanging="360"/>
      </w:pPr>
      <w:rPr>
        <w:rFonts w:ascii="Wingdings" w:hAnsi="Wingdings" w:hint="default"/>
        <w:color w:val="918655" w:themeColor="accent6"/>
        <w:sz w:val="18"/>
        <w:szCs w:val="1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68435FD"/>
    <w:multiLevelType w:val="hybridMultilevel"/>
    <w:tmpl w:val="C96E3F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260620"/>
    <w:multiLevelType w:val="hybridMultilevel"/>
    <w:tmpl w:val="36362E60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9D3B94"/>
    <w:multiLevelType w:val="multilevel"/>
    <w:tmpl w:val="54F468D6"/>
    <w:lvl w:ilvl="0">
      <w:start w:val="1"/>
      <w:numFmt w:val="bullet"/>
      <w:lvlText w:val=""/>
      <w:lvlJc w:val="left"/>
      <w:pPr>
        <w:ind w:left="216" w:hanging="28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7" w15:restartNumberingAfterBreak="0">
    <w:nsid w:val="780F216E"/>
    <w:multiLevelType w:val="multilevel"/>
    <w:tmpl w:val="A216D3C4"/>
    <w:lvl w:ilvl="0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8" w15:restartNumberingAfterBreak="0">
    <w:nsid w:val="79FD3426"/>
    <w:multiLevelType w:val="hybridMultilevel"/>
    <w:tmpl w:val="BCCED4F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EF3D1A"/>
    <w:multiLevelType w:val="hybridMultilevel"/>
    <w:tmpl w:val="89E6C25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810280"/>
    <w:multiLevelType w:val="multilevel"/>
    <w:tmpl w:val="7018AD8C"/>
    <w:lvl w:ilvl="0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 w16cid:durableId="1780104684">
    <w:abstractNumId w:val="2"/>
  </w:num>
  <w:num w:numId="2" w16cid:durableId="1185900548">
    <w:abstractNumId w:val="7"/>
  </w:num>
  <w:num w:numId="3" w16cid:durableId="952632025">
    <w:abstractNumId w:val="6"/>
  </w:num>
  <w:num w:numId="4" w16cid:durableId="448359044">
    <w:abstractNumId w:val="0"/>
  </w:num>
  <w:num w:numId="5" w16cid:durableId="350645131">
    <w:abstractNumId w:val="1"/>
  </w:num>
  <w:num w:numId="6" w16cid:durableId="305741686">
    <w:abstractNumId w:val="10"/>
  </w:num>
  <w:num w:numId="7" w16cid:durableId="855925025">
    <w:abstractNumId w:val="3"/>
  </w:num>
  <w:num w:numId="8" w16cid:durableId="904073856">
    <w:abstractNumId w:val="4"/>
  </w:num>
  <w:num w:numId="9" w16cid:durableId="798954299">
    <w:abstractNumId w:val="9"/>
  </w:num>
  <w:num w:numId="10" w16cid:durableId="1110397353">
    <w:abstractNumId w:val="8"/>
  </w:num>
  <w:num w:numId="11" w16cid:durableId="9993139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1F5"/>
    <w:rsid w:val="00074B38"/>
    <w:rsid w:val="000A7C2D"/>
    <w:rsid w:val="0013106D"/>
    <w:rsid w:val="002C08DD"/>
    <w:rsid w:val="00317930"/>
    <w:rsid w:val="00336176"/>
    <w:rsid w:val="00340C75"/>
    <w:rsid w:val="003D29D5"/>
    <w:rsid w:val="003E6D64"/>
    <w:rsid w:val="00430CE1"/>
    <w:rsid w:val="00473895"/>
    <w:rsid w:val="00495AD0"/>
    <w:rsid w:val="005009DA"/>
    <w:rsid w:val="00571D14"/>
    <w:rsid w:val="005D49CA"/>
    <w:rsid w:val="005E2715"/>
    <w:rsid w:val="005E48B3"/>
    <w:rsid w:val="00603A50"/>
    <w:rsid w:val="00670314"/>
    <w:rsid w:val="006C505C"/>
    <w:rsid w:val="006E4CC1"/>
    <w:rsid w:val="006F21FD"/>
    <w:rsid w:val="007466F4"/>
    <w:rsid w:val="0076568E"/>
    <w:rsid w:val="007B1739"/>
    <w:rsid w:val="007C178A"/>
    <w:rsid w:val="007D6EB0"/>
    <w:rsid w:val="007E1988"/>
    <w:rsid w:val="008450E9"/>
    <w:rsid w:val="00851431"/>
    <w:rsid w:val="008539E9"/>
    <w:rsid w:val="0086291E"/>
    <w:rsid w:val="008739BA"/>
    <w:rsid w:val="0089540C"/>
    <w:rsid w:val="008A2618"/>
    <w:rsid w:val="0094656D"/>
    <w:rsid w:val="009731F5"/>
    <w:rsid w:val="00A336B9"/>
    <w:rsid w:val="00A635D5"/>
    <w:rsid w:val="00A709BD"/>
    <w:rsid w:val="00A757FD"/>
    <w:rsid w:val="00A82D03"/>
    <w:rsid w:val="00AC19B2"/>
    <w:rsid w:val="00AD181F"/>
    <w:rsid w:val="00B20339"/>
    <w:rsid w:val="00B80EE9"/>
    <w:rsid w:val="00BA27F2"/>
    <w:rsid w:val="00C14A12"/>
    <w:rsid w:val="00C8183F"/>
    <w:rsid w:val="00C83E97"/>
    <w:rsid w:val="00C84C7D"/>
    <w:rsid w:val="00CC1E54"/>
    <w:rsid w:val="00D36226"/>
    <w:rsid w:val="00D56EAA"/>
    <w:rsid w:val="00D7251A"/>
    <w:rsid w:val="00DD27A0"/>
    <w:rsid w:val="00E6525B"/>
    <w:rsid w:val="00E85035"/>
    <w:rsid w:val="00E9292D"/>
    <w:rsid w:val="00ED6E70"/>
    <w:rsid w:val="00EF10F2"/>
    <w:rsid w:val="00F10BFE"/>
    <w:rsid w:val="00F41ACF"/>
    <w:rsid w:val="00F5689F"/>
    <w:rsid w:val="00F7064C"/>
    <w:rsid w:val="00F9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62DC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1F5"/>
  </w:style>
  <w:style w:type="paragraph" w:styleId="Heading1">
    <w:name w:val="heading 1"/>
    <w:basedOn w:val="Normal"/>
    <w:next w:val="Normal"/>
    <w:link w:val="Heading1Char"/>
    <w:uiPriority w:val="9"/>
    <w:qFormat/>
    <w:rsid w:val="009731F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6B911C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1F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aliases w:val="Heading 3 Section Category"/>
    <w:basedOn w:val="Normal"/>
    <w:next w:val="Normal"/>
    <w:link w:val="Heading3Char"/>
    <w:uiPriority w:val="9"/>
    <w:semiHidden/>
    <w:unhideWhenUsed/>
    <w:qFormat/>
    <w:rsid w:val="009731F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aliases w:val="Heading 4 Job Title"/>
    <w:basedOn w:val="Normal"/>
    <w:next w:val="Normal"/>
    <w:link w:val="Heading4Char"/>
    <w:uiPriority w:val="9"/>
    <w:semiHidden/>
    <w:unhideWhenUsed/>
    <w:qFormat/>
    <w:rsid w:val="009731F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1F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1F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1F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1F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1F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semiHidden/>
    <w:rsid w:val="00EF10F2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semiHidden/>
  </w:style>
  <w:style w:type="character" w:customStyle="1" w:styleId="Heading1Char">
    <w:name w:val="Heading 1 Char"/>
    <w:basedOn w:val="DefaultParagraphFont"/>
    <w:link w:val="Heading1"/>
    <w:uiPriority w:val="9"/>
    <w:rsid w:val="009731F5"/>
    <w:rPr>
      <w:rFonts w:asciiTheme="majorHAnsi" w:eastAsiaTheme="majorEastAsia" w:hAnsiTheme="majorHAnsi" w:cstheme="majorBidi"/>
      <w:color w:val="6B911C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31F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aliases w:val="Heading 3 Section Category Char"/>
    <w:basedOn w:val="DefaultParagraphFont"/>
    <w:link w:val="Heading3"/>
    <w:uiPriority w:val="9"/>
    <w:semiHidden/>
    <w:rsid w:val="009731F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aliases w:val="Heading 4 Job Title Char"/>
    <w:basedOn w:val="DefaultParagraphFont"/>
    <w:link w:val="Heading4"/>
    <w:uiPriority w:val="9"/>
    <w:semiHidden/>
    <w:rsid w:val="009731F5"/>
    <w:rPr>
      <w:rFonts w:asciiTheme="majorHAnsi" w:eastAsiaTheme="majorEastAsia" w:hAnsiTheme="majorHAnsi" w:cstheme="majorBidi"/>
      <w:i/>
      <w:iCs/>
      <w:sz w:val="30"/>
      <w:szCs w:val="30"/>
    </w:rPr>
  </w:style>
  <w:style w:type="paragraph" w:customStyle="1" w:styleId="Address">
    <w:name w:val="Address"/>
    <w:basedOn w:val="Normal"/>
    <w:rsid w:val="008A2618"/>
    <w:pPr>
      <w:spacing w:after="0"/>
    </w:pPr>
  </w:style>
  <w:style w:type="paragraph" w:customStyle="1" w:styleId="SkillsBullets">
    <w:name w:val="Skills Bullets"/>
    <w:basedOn w:val="BulletsSkills"/>
    <w:semiHidden/>
    <w:rsid w:val="008450E9"/>
    <w:pPr>
      <w:numPr>
        <w:numId w:val="7"/>
      </w:numPr>
      <w:spacing w:after="300"/>
      <w:contextualSpacing/>
    </w:pPr>
    <w:rPr>
      <w:sz w:val="24"/>
    </w:rPr>
  </w:style>
  <w:style w:type="paragraph" w:customStyle="1" w:styleId="BulletsSkills">
    <w:name w:val="Bullets Skills"/>
    <w:basedOn w:val="Address"/>
    <w:semiHidden/>
    <w:rsid w:val="00EF10F2"/>
    <w:pPr>
      <w:numPr>
        <w:numId w:val="5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9731F5"/>
    <w:pPr>
      <w:pBdr>
        <w:top w:val="single" w:sz="6" w:space="8" w:color="E6B91E" w:themeColor="accent3"/>
        <w:bottom w:val="single" w:sz="6" w:space="8" w:color="E6B91E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2C3C43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731F5"/>
    <w:rPr>
      <w:rFonts w:asciiTheme="majorHAnsi" w:eastAsiaTheme="majorEastAsia" w:hAnsiTheme="majorHAnsi" w:cstheme="majorBidi"/>
      <w:caps/>
      <w:color w:val="2C3C43" w:themeColor="text2"/>
      <w:spacing w:val="30"/>
      <w:sz w:val="72"/>
      <w:szCs w:val="72"/>
    </w:rPr>
  </w:style>
  <w:style w:type="character" w:customStyle="1" w:styleId="ItalicJobLocation">
    <w:name w:val="Italic Job Location"/>
    <w:basedOn w:val="DefaultParagraphFont"/>
    <w:uiPriority w:val="1"/>
    <w:semiHidden/>
    <w:rsid w:val="00EF10F2"/>
    <w:rPr>
      <w:i/>
      <w:iCs/>
    </w:rPr>
  </w:style>
  <w:style w:type="character" w:customStyle="1" w:styleId="ItalicJob">
    <w:name w:val="Italic Job"/>
    <w:basedOn w:val="DefaultParagraphFont"/>
    <w:uiPriority w:val="1"/>
    <w:semiHidden/>
    <w:rsid w:val="00EF10F2"/>
    <w:rPr>
      <w:i/>
      <w:iCs/>
    </w:rPr>
  </w:style>
  <w:style w:type="paragraph" w:customStyle="1" w:styleId="Body">
    <w:name w:val="Body"/>
    <w:basedOn w:val="Normal"/>
    <w:uiPriority w:val="99"/>
    <w:semiHidden/>
    <w:rsid w:val="00EF10F2"/>
    <w:pPr>
      <w:adjustRightInd w:val="0"/>
      <w:spacing w:before="43" w:line="200" w:lineRule="atLeast"/>
      <w:textAlignment w:val="center"/>
    </w:pPr>
    <w:rPr>
      <w:rFonts w:eastAsiaTheme="minorHAnsi"/>
      <w:color w:val="000000"/>
    </w:rPr>
  </w:style>
  <w:style w:type="paragraph" w:customStyle="1" w:styleId="BodyBullets">
    <w:name w:val="Body Bullets"/>
    <w:basedOn w:val="Body"/>
    <w:uiPriority w:val="99"/>
    <w:semiHidden/>
    <w:rsid w:val="00EF10F2"/>
    <w:pPr>
      <w:ind w:left="180" w:hanging="180"/>
    </w:pPr>
  </w:style>
  <w:style w:type="paragraph" w:styleId="Subtitle">
    <w:name w:val="Subtitle"/>
    <w:basedOn w:val="Normal"/>
    <w:next w:val="Normal"/>
    <w:link w:val="SubtitleChar"/>
    <w:uiPriority w:val="11"/>
    <w:qFormat/>
    <w:rsid w:val="009731F5"/>
    <w:pPr>
      <w:numPr>
        <w:ilvl w:val="1"/>
      </w:numPr>
      <w:jc w:val="center"/>
    </w:pPr>
    <w:rPr>
      <w:color w:val="2C3C43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31F5"/>
    <w:rPr>
      <w:color w:val="2C3C43" w:themeColor="text2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5689F"/>
    <w:rPr>
      <w:color w:val="808080"/>
    </w:rPr>
  </w:style>
  <w:style w:type="table" w:styleId="TableGrid">
    <w:name w:val="Table Grid"/>
    <w:basedOn w:val="TableNormal"/>
    <w:uiPriority w:val="39"/>
    <w:rsid w:val="00F568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rsid w:val="00F5689F"/>
    <w:rPr>
      <w:color w:val="99CA3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8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430CE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336B9"/>
    <w:rPr>
      <w:rFonts w:eastAsia="Arial" w:cs="Arial"/>
      <w:color w:val="231F20"/>
      <w:sz w:val="18"/>
      <w:szCs w:val="16"/>
      <w:lang w:bidi="en-US"/>
    </w:rPr>
  </w:style>
  <w:style w:type="paragraph" w:styleId="Footer">
    <w:name w:val="footer"/>
    <w:basedOn w:val="Normal"/>
    <w:link w:val="FooterChar"/>
    <w:uiPriority w:val="99"/>
    <w:rsid w:val="00430CE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336B9"/>
    <w:rPr>
      <w:rFonts w:eastAsia="Arial" w:cs="Arial"/>
      <w:color w:val="231F20"/>
      <w:sz w:val="18"/>
      <w:szCs w:val="16"/>
      <w:lang w:bidi="en-US"/>
    </w:rPr>
  </w:style>
  <w:style w:type="paragraph" w:customStyle="1" w:styleId="Objective">
    <w:name w:val="Objective"/>
    <w:basedOn w:val="Normal"/>
    <w:rsid w:val="00C84C7D"/>
    <w:rPr>
      <w:sz w:val="22"/>
    </w:rPr>
  </w:style>
  <w:style w:type="paragraph" w:customStyle="1" w:styleId="Company">
    <w:name w:val="Company"/>
    <w:basedOn w:val="Normal"/>
    <w:rsid w:val="008A2618"/>
    <w:pPr>
      <w:spacing w:before="120" w:after="0"/>
    </w:pPr>
  </w:style>
  <w:style w:type="paragraph" w:customStyle="1" w:styleId="DateRange">
    <w:name w:val="Date Range"/>
    <w:basedOn w:val="Normal"/>
    <w:rsid w:val="008A2618"/>
    <w:pPr>
      <w:spacing w:after="120"/>
    </w:pPr>
  </w:style>
  <w:style w:type="paragraph" w:customStyle="1" w:styleId="SkillName">
    <w:name w:val="Skill Name"/>
    <w:basedOn w:val="Normal"/>
    <w:rsid w:val="00A336B9"/>
    <w:pPr>
      <w:spacing w:after="0"/>
    </w:pPr>
  </w:style>
  <w:style w:type="paragraph" w:customStyle="1" w:styleId="SkillRating">
    <w:name w:val="Skill Rating"/>
    <w:basedOn w:val="Normal"/>
    <w:rsid w:val="00A336B9"/>
    <w:pPr>
      <w:spacing w:after="0"/>
      <w:jc w:val="righ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4A12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A12"/>
    <w:rPr>
      <w:rFonts w:ascii="Segoe UI" w:eastAsia="Arial" w:hAnsi="Segoe UI" w:cs="Segoe UI"/>
      <w:color w:val="231F20"/>
      <w:sz w:val="18"/>
      <w:szCs w:val="18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1F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1F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31F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31F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31F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731F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9731F5"/>
    <w:rPr>
      <w:b/>
      <w:bCs/>
    </w:rPr>
  </w:style>
  <w:style w:type="character" w:styleId="Emphasis">
    <w:name w:val="Emphasis"/>
    <w:basedOn w:val="DefaultParagraphFont"/>
    <w:uiPriority w:val="20"/>
    <w:qFormat/>
    <w:rsid w:val="009731F5"/>
    <w:rPr>
      <w:i/>
      <w:iCs/>
      <w:color w:val="000000" w:themeColor="text1"/>
    </w:rPr>
  </w:style>
  <w:style w:type="paragraph" w:styleId="NoSpacing">
    <w:name w:val="No Spacing"/>
    <w:uiPriority w:val="1"/>
    <w:qFormat/>
    <w:rsid w:val="009731F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731F5"/>
    <w:pPr>
      <w:spacing w:before="160"/>
      <w:ind w:left="720" w:right="720"/>
      <w:jc w:val="center"/>
    </w:pPr>
    <w:rPr>
      <w:i/>
      <w:iCs/>
      <w:color w:val="AF8B13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731F5"/>
    <w:rPr>
      <w:i/>
      <w:iCs/>
      <w:color w:val="AF8B13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1F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6B911C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31F5"/>
    <w:rPr>
      <w:rFonts w:asciiTheme="majorHAnsi" w:eastAsiaTheme="majorEastAsia" w:hAnsiTheme="majorHAnsi" w:cstheme="majorBidi"/>
      <w:caps/>
      <w:color w:val="6B911C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731F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731F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9731F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731F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9731F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31F5"/>
    <w:pPr>
      <w:outlineLvl w:val="9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C1E5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C1E5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C1E5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1E5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1E5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1E54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CC1E5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6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l-GR" w:eastAsia="el-G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6176"/>
    <w:rPr>
      <w:rFonts w:ascii="Courier New" w:eastAsia="Times New Roman" w:hAnsi="Courier New" w:cs="Courier New"/>
      <w:sz w:val="20"/>
      <w:szCs w:val="20"/>
      <w:lang w:val="el-GR"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4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n-US%7b0ABC22FE-E0A8-4E1C-8662-0CEBAC289B89%7d\%7b49D3E2D2-F6C2-49AC-8958-A3713EC648F3%7dtf67749174_win32.dotx" TargetMode="Externa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7C19C9E3-4063-44C4-B6B8-CB2246BA00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ED4E13-7EBD-4C57-B5C7-7EF02476A0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5C45A9-C209-4B07-AE5A-96DA03AFD36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BF75F8D-8A42-4E6C-B2BE-1959C44AC34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{49D3E2D2-F6C2-49AC-8958-A3713EC648F3}tf67749174_win32.dotx</Template>
  <TotalTime>0</TotalTime>
  <Pages>59</Pages>
  <Words>10885</Words>
  <Characters>58780</Characters>
  <Application>Microsoft Office Word</Application>
  <DocSecurity>0</DocSecurity>
  <Lines>489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Βάσεων Δεδομένων</vt:lpstr>
    </vt:vector>
  </TitlesOfParts>
  <Company/>
  <LinksUpToDate>false</LinksUpToDate>
  <CharactersWithSpaces>69526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Βάσεων Δεδομένων</dc:title>
  <dc:subject>2022-2023</dc:subject>
  <dc:creator/>
  <cp:keywords/>
  <dc:description/>
  <cp:lastModifiedBy/>
  <cp:revision>1</cp:revision>
  <dcterms:created xsi:type="dcterms:W3CDTF">2023-02-06T07:20:00Z</dcterms:created>
  <dcterms:modified xsi:type="dcterms:W3CDTF">2023-02-06T20:47:00Z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